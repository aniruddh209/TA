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632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91"/>
        <w:gridCol w:w="9841"/>
      </w:tblGrid>
      <w:tr w:rsidR="00B40F96" w:rsidRPr="00C83123" w14:paraId="0200E4D8" w14:textId="77777777" w:rsidTr="00B2156A">
        <w:trPr>
          <w:trHeight w:val="351"/>
        </w:trPr>
        <w:tc>
          <w:tcPr>
            <w:tcW w:w="10632" w:type="dxa"/>
            <w:gridSpan w:val="2"/>
          </w:tcPr>
          <w:p w14:paraId="5FE3B06B" w14:textId="77777777" w:rsidR="00B2156A" w:rsidRPr="00B2156A" w:rsidRDefault="00B40F96" w:rsidP="00B2156A">
            <w:pPr>
              <w:jc w:val="center"/>
              <w:rPr>
                <w:b/>
                <w:sz w:val="28"/>
                <w:szCs w:val="28"/>
              </w:rPr>
            </w:pPr>
            <w:r w:rsidRPr="00BB3FE0">
              <w:rPr>
                <w:rFonts w:ascii="Roboto" w:hAnsi="Roboto" w:cs="Roboto Condensed"/>
                <w:b/>
                <w:sz w:val="24"/>
                <w:szCs w:val="20"/>
              </w:rPr>
              <w:t>Practical</w:t>
            </w:r>
            <w:r w:rsidR="003557E7">
              <w:rPr>
                <w:rFonts w:ascii="Roboto" w:hAnsi="Roboto" w:cs="Roboto Condensed"/>
                <w:b/>
                <w:sz w:val="24"/>
                <w:szCs w:val="20"/>
              </w:rPr>
              <w:t xml:space="preserve"> </w:t>
            </w:r>
            <w:r w:rsidRPr="00BB3FE0">
              <w:rPr>
                <w:rFonts w:ascii="Roboto" w:hAnsi="Roboto" w:cs="Roboto Condensed"/>
                <w:b/>
                <w:sz w:val="24"/>
                <w:szCs w:val="20"/>
              </w:rPr>
              <w:t>-</w:t>
            </w:r>
            <w:r w:rsidR="003557E7">
              <w:rPr>
                <w:rFonts w:ascii="Roboto" w:hAnsi="Roboto" w:cs="Roboto Condensed"/>
                <w:b/>
                <w:sz w:val="24"/>
                <w:szCs w:val="20"/>
              </w:rPr>
              <w:t xml:space="preserve"> </w:t>
            </w:r>
            <w:r w:rsidR="00B2156A">
              <w:rPr>
                <w:rFonts w:ascii="Roboto" w:hAnsi="Roboto" w:cs="Roboto Condensed"/>
                <w:b/>
                <w:sz w:val="24"/>
                <w:szCs w:val="20"/>
              </w:rPr>
              <w:t>19</w:t>
            </w:r>
            <w:r w:rsidRPr="00B2156A">
              <w:rPr>
                <w:rFonts w:ascii="Roboto" w:hAnsi="Roboto" w:cs="Roboto Condensed"/>
                <w:b/>
                <w:sz w:val="28"/>
                <w:szCs w:val="28"/>
              </w:rPr>
              <w:t>:</w:t>
            </w:r>
            <w:r w:rsidR="003557E7" w:rsidRPr="00B2156A">
              <w:rPr>
                <w:rFonts w:ascii="Roboto" w:hAnsi="Roboto" w:cs="Roboto Condensed"/>
                <w:b/>
                <w:sz w:val="28"/>
                <w:szCs w:val="28"/>
              </w:rPr>
              <w:t xml:space="preserve"> </w:t>
            </w:r>
            <w:r w:rsidR="002370C0" w:rsidRPr="00B2156A">
              <w:rPr>
                <w:b/>
                <w:sz w:val="28"/>
                <w:szCs w:val="28"/>
              </w:rPr>
              <w:t xml:space="preserve"> </w:t>
            </w:r>
            <w:r w:rsidR="00B2156A" w:rsidRPr="00B2156A">
              <w:rPr>
                <w:b/>
                <w:sz w:val="28"/>
                <w:szCs w:val="28"/>
              </w:rPr>
              <w:t xml:space="preserve">Implementing keyboard </w:t>
            </w:r>
          </w:p>
          <w:p w14:paraId="6D3A2ABD" w14:textId="3CF3D64F" w:rsidR="00B2156A" w:rsidRPr="00B2156A" w:rsidRDefault="00B2156A" w:rsidP="00B2156A">
            <w:pPr>
              <w:jc w:val="center"/>
              <w:rPr>
                <w:rFonts w:ascii="Roboto" w:hAnsi="Roboto" w:cs="Roboto Condensed"/>
                <w:b/>
                <w:sz w:val="28"/>
                <w:szCs w:val="28"/>
              </w:rPr>
            </w:pPr>
            <w:r w:rsidRPr="00B2156A">
              <w:rPr>
                <w:b/>
                <w:sz w:val="28"/>
                <w:szCs w:val="28"/>
              </w:rPr>
              <w:t>event</w:t>
            </w:r>
          </w:p>
          <w:p w14:paraId="09FE75FB" w14:textId="5CC902BD" w:rsidR="00960A10" w:rsidRPr="00D80F55" w:rsidRDefault="00960A10" w:rsidP="00106776">
            <w:pPr>
              <w:jc w:val="center"/>
              <w:rPr>
                <w:rFonts w:ascii="Roboto" w:hAnsi="Roboto" w:cs="Roboto Condensed"/>
                <w:b/>
                <w:sz w:val="24"/>
                <w:szCs w:val="20"/>
              </w:rPr>
            </w:pPr>
          </w:p>
        </w:tc>
      </w:tr>
      <w:tr w:rsidR="00916C85" w:rsidRPr="00C83123" w14:paraId="5D777EE8" w14:textId="77777777" w:rsidTr="00B2156A">
        <w:trPr>
          <w:trHeight w:val="351"/>
        </w:trPr>
        <w:tc>
          <w:tcPr>
            <w:tcW w:w="791" w:type="dxa"/>
          </w:tcPr>
          <w:p w14:paraId="668EE227" w14:textId="573A5E07" w:rsidR="00B40F96" w:rsidRPr="00C83123" w:rsidRDefault="00B40F96" w:rsidP="00B40F96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</w:p>
        </w:tc>
        <w:tc>
          <w:tcPr>
            <w:tcW w:w="9841" w:type="dxa"/>
          </w:tcPr>
          <w:p w14:paraId="1286EE7A" w14:textId="3D018376" w:rsidR="00A52467" w:rsidRPr="0041415F" w:rsidRDefault="00A52467" w:rsidP="00A52467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</w:tr>
      <w:tr w:rsidR="00916C85" w:rsidRPr="00C83123" w14:paraId="16B8A812" w14:textId="77777777" w:rsidTr="00B2156A">
        <w:trPr>
          <w:trHeight w:val="351"/>
        </w:trPr>
        <w:tc>
          <w:tcPr>
            <w:tcW w:w="791" w:type="dxa"/>
          </w:tcPr>
          <w:p w14:paraId="4C4C7A26" w14:textId="62D5390F" w:rsidR="00B40F96" w:rsidRPr="00C83123" w:rsidRDefault="00B2156A" w:rsidP="00B40F96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  <w:r>
              <w:rPr>
                <w:rFonts w:ascii="Calibri" w:hAnsi="Calibri"/>
                <w:b/>
                <w:sz w:val="24"/>
                <w:szCs w:val="24"/>
              </w:rPr>
              <w:t>60.</w:t>
            </w:r>
          </w:p>
        </w:tc>
        <w:tc>
          <w:tcPr>
            <w:tcW w:w="9841" w:type="dxa"/>
          </w:tcPr>
          <w:p w14:paraId="2CF6E4EA" w14:textId="6A6589D7" w:rsidR="00B40F96" w:rsidRPr="00F04E54" w:rsidRDefault="00B2156A" w:rsidP="00F04E54">
            <w:r w:rsidRPr="00B2156A">
              <w:rPr>
                <w:b/>
                <w:bCs/>
              </w:rPr>
              <w:t xml:space="preserve"> WAP to greet a user as per the current time. E.g. if anyone opens page at 08:00 am it should greet GOOD Morning. (A)</w:t>
            </w:r>
          </w:p>
        </w:tc>
      </w:tr>
      <w:tr w:rsidR="007E7B38" w:rsidRPr="00F04E54" w14:paraId="0A5D9CDE" w14:textId="77777777" w:rsidTr="00B2156A">
        <w:trPr>
          <w:trHeight w:val="351"/>
        </w:trPr>
        <w:tc>
          <w:tcPr>
            <w:tcW w:w="791" w:type="dxa"/>
          </w:tcPr>
          <w:p w14:paraId="78D3B9C7" w14:textId="77777777" w:rsidR="007E7B38" w:rsidRPr="00C83123" w:rsidRDefault="007E7B38" w:rsidP="00B40F96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</w:p>
        </w:tc>
        <w:tc>
          <w:tcPr>
            <w:tcW w:w="9841" w:type="dxa"/>
          </w:tcPr>
          <w:p w14:paraId="0B3556A8" w14:textId="77777777" w:rsidR="00B2156A" w:rsidRDefault="00B2156A" w:rsidP="00B2156A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8B888F"/>
                <w:sz w:val="18"/>
                <w:szCs w:val="18"/>
              </w:rPr>
              <w:t>&lt;!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DOCTYPE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html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184A0FAD" w14:textId="77777777" w:rsidR="00B2156A" w:rsidRDefault="00B2156A" w:rsidP="00B2156A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8B888F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html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6C480C81" w14:textId="77777777" w:rsidR="00B2156A" w:rsidRDefault="00B2156A" w:rsidP="00B2156A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8B888F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body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23149498" w14:textId="77777777" w:rsidR="00B2156A" w:rsidRDefault="00B2156A" w:rsidP="00B2156A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</w:p>
          <w:p w14:paraId="67955C10" w14:textId="77777777" w:rsidR="00B2156A" w:rsidRDefault="00B2156A" w:rsidP="00B2156A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8B888F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h2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id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="</w:t>
            </w:r>
            <w:r>
              <w:rPr>
                <w:rFonts w:ascii="Menlo" w:hAnsi="Menlo" w:cs="Menlo"/>
                <w:color w:val="FD9353"/>
                <w:sz w:val="18"/>
                <w:szCs w:val="18"/>
              </w:rPr>
              <w:t>msg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"&gt;&lt;/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h2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67F9D1A3" w14:textId="77777777" w:rsidR="00B2156A" w:rsidRDefault="00B2156A" w:rsidP="00B2156A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</w:p>
          <w:p w14:paraId="75EC55C5" w14:textId="77777777" w:rsidR="00B2156A" w:rsidRDefault="00B2156A" w:rsidP="00B2156A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8B888F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script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06A35491" w14:textId="77777777" w:rsidR="00B2156A" w:rsidRDefault="00B2156A" w:rsidP="00B2156A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let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hour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new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7BD88F"/>
                <w:sz w:val="18"/>
                <w:szCs w:val="18"/>
              </w:rPr>
              <w:t>Date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().</w:t>
            </w:r>
            <w:r>
              <w:rPr>
                <w:rFonts w:ascii="Menlo" w:hAnsi="Menlo" w:cs="Menlo"/>
                <w:color w:val="7BD88F"/>
                <w:sz w:val="18"/>
                <w:szCs w:val="18"/>
              </w:rPr>
              <w:t>getHours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();</w:t>
            </w:r>
          </w:p>
          <w:p w14:paraId="42EFE4AA" w14:textId="77777777" w:rsidR="00B2156A" w:rsidRDefault="00B2156A" w:rsidP="00B2156A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let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greet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"";</w:t>
            </w:r>
          </w:p>
          <w:p w14:paraId="08242B1F" w14:textId="77777777" w:rsidR="00B2156A" w:rsidRDefault="00B2156A" w:rsidP="00B2156A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</w:p>
          <w:p w14:paraId="6E97042C" w14:textId="77777777" w:rsidR="00B2156A" w:rsidRDefault="00B2156A" w:rsidP="00B2156A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C618D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hour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48AE3"/>
                <w:sz w:val="18"/>
                <w:szCs w:val="18"/>
              </w:rPr>
              <w:t>12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)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{</w:t>
            </w:r>
          </w:p>
          <w:p w14:paraId="328809DD" w14:textId="77777777" w:rsidR="00B2156A" w:rsidRDefault="00B2156A" w:rsidP="00B2156A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greet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>Good Morning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";</w:t>
            </w:r>
          </w:p>
          <w:p w14:paraId="27EF431F" w14:textId="77777777" w:rsidR="00B2156A" w:rsidRDefault="00B2156A" w:rsidP="00B2156A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8B888F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else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hour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48AE3"/>
                <w:sz w:val="18"/>
                <w:szCs w:val="18"/>
              </w:rPr>
              <w:t>17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)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{</w:t>
            </w:r>
          </w:p>
          <w:p w14:paraId="20EEBBF4" w14:textId="77777777" w:rsidR="00B2156A" w:rsidRDefault="00B2156A" w:rsidP="00B2156A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greet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>Good Afternoon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";</w:t>
            </w:r>
          </w:p>
          <w:p w14:paraId="01AD4242" w14:textId="77777777" w:rsidR="00B2156A" w:rsidRDefault="00B2156A" w:rsidP="00B2156A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8B888F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else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{</w:t>
            </w:r>
          </w:p>
          <w:p w14:paraId="6ED37D72" w14:textId="77777777" w:rsidR="00B2156A" w:rsidRDefault="00B2156A" w:rsidP="00B2156A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greet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>Good Evening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";</w:t>
            </w:r>
          </w:p>
          <w:p w14:paraId="42806358" w14:textId="77777777" w:rsidR="00B2156A" w:rsidRDefault="00B2156A" w:rsidP="00B2156A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8B888F"/>
                <w:sz w:val="18"/>
                <w:szCs w:val="18"/>
              </w:rPr>
              <w:t>}</w:t>
            </w:r>
          </w:p>
          <w:p w14:paraId="52700B26" w14:textId="77777777" w:rsidR="00B2156A" w:rsidRDefault="00B2156A" w:rsidP="00B2156A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</w:p>
          <w:p w14:paraId="2F688507" w14:textId="77777777" w:rsidR="00B2156A" w:rsidRDefault="00B2156A" w:rsidP="00B2156A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>document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7BD88F"/>
                <w:sz w:val="18"/>
                <w:szCs w:val="18"/>
              </w:rPr>
              <w:t>getElementById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("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>msg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").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innerHTML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greet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;</w:t>
            </w:r>
          </w:p>
          <w:p w14:paraId="57C41750" w14:textId="77777777" w:rsidR="00B2156A" w:rsidRDefault="00B2156A" w:rsidP="00B2156A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8B888F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script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18BF33A1" w14:textId="77777777" w:rsidR="00B2156A" w:rsidRDefault="00B2156A" w:rsidP="00B2156A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</w:p>
          <w:p w14:paraId="7A2C599D" w14:textId="77777777" w:rsidR="00B2156A" w:rsidRDefault="00B2156A" w:rsidP="00B2156A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8B888F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body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1276C9BC" w14:textId="77777777" w:rsidR="00B2156A" w:rsidRDefault="00B2156A" w:rsidP="00B2156A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8B888F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html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6D8B0C23" w14:textId="23012233" w:rsidR="007E7B38" w:rsidRPr="00F04E54" w:rsidRDefault="007E7B38" w:rsidP="00B2156A">
            <w:pPr>
              <w:shd w:val="clear" w:color="auto" w:fill="222222"/>
              <w:spacing w:line="270" w:lineRule="atLeast"/>
              <w:rPr>
                <w:rFonts w:ascii="Calibri" w:hAnsi="Calibri"/>
                <w:b/>
                <w:bCs/>
                <w:sz w:val="24"/>
                <w:szCs w:val="24"/>
              </w:rPr>
            </w:pPr>
          </w:p>
        </w:tc>
      </w:tr>
      <w:tr w:rsidR="007E7B38" w:rsidRPr="00C83123" w14:paraId="6F8C5C4A" w14:textId="77777777" w:rsidTr="00B2156A">
        <w:trPr>
          <w:trHeight w:val="351"/>
        </w:trPr>
        <w:tc>
          <w:tcPr>
            <w:tcW w:w="791" w:type="dxa"/>
          </w:tcPr>
          <w:p w14:paraId="2958CD8B" w14:textId="77777777" w:rsidR="007E7B38" w:rsidRPr="00C83123" w:rsidRDefault="007E7B38" w:rsidP="00B40F96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</w:p>
        </w:tc>
        <w:tc>
          <w:tcPr>
            <w:tcW w:w="9841" w:type="dxa"/>
          </w:tcPr>
          <w:p w14:paraId="4ED2296F" w14:textId="77777777" w:rsidR="007E7B38" w:rsidRPr="001F7902" w:rsidRDefault="007E7B38" w:rsidP="004D087C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</w:p>
        </w:tc>
      </w:tr>
      <w:tr w:rsidR="00916C85" w:rsidRPr="00C83123" w14:paraId="19224C97" w14:textId="77777777" w:rsidTr="00B2156A">
        <w:trPr>
          <w:trHeight w:val="387"/>
        </w:trPr>
        <w:tc>
          <w:tcPr>
            <w:tcW w:w="791" w:type="dxa"/>
          </w:tcPr>
          <w:p w14:paraId="152176DC" w14:textId="6AE32504" w:rsidR="00F87CC2" w:rsidRDefault="00B2156A" w:rsidP="00F87CC2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  <w:r>
              <w:rPr>
                <w:rFonts w:ascii="Calibri" w:hAnsi="Calibri"/>
                <w:b/>
                <w:sz w:val="24"/>
                <w:szCs w:val="24"/>
              </w:rPr>
              <w:t>61.</w:t>
            </w:r>
          </w:p>
        </w:tc>
        <w:tc>
          <w:tcPr>
            <w:tcW w:w="9841" w:type="dxa"/>
          </w:tcPr>
          <w:p w14:paraId="3FD9947D" w14:textId="3E606AAC" w:rsidR="0047777B" w:rsidRPr="00470764" w:rsidRDefault="00B2156A" w:rsidP="002370C0">
            <w:pPr>
              <w:rPr>
                <w:rFonts w:ascii="Calibri" w:hAnsi="Calibri"/>
                <w:b/>
                <w:sz w:val="24"/>
                <w:szCs w:val="24"/>
              </w:rPr>
            </w:pPr>
            <w:r w:rsidRPr="00B2156A">
              <w:rPr>
                <w:rFonts w:ascii="Calibri" w:hAnsi="Calibri"/>
                <w:b/>
                <w:sz w:val="24"/>
                <w:szCs w:val="24"/>
              </w:rPr>
              <w:t xml:space="preserve"> WAP to recognize which keyboard event is fired. (B)</w:t>
            </w:r>
          </w:p>
        </w:tc>
      </w:tr>
      <w:tr w:rsidR="00916C85" w:rsidRPr="00C83123" w14:paraId="3E3B88D0" w14:textId="77777777" w:rsidTr="00B2156A">
        <w:trPr>
          <w:trHeight w:val="351"/>
        </w:trPr>
        <w:tc>
          <w:tcPr>
            <w:tcW w:w="791" w:type="dxa"/>
          </w:tcPr>
          <w:p w14:paraId="35146B51" w14:textId="77777777" w:rsidR="00F87CC2" w:rsidRDefault="00F87CC2" w:rsidP="00F87CC2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</w:p>
        </w:tc>
        <w:tc>
          <w:tcPr>
            <w:tcW w:w="9841" w:type="dxa"/>
          </w:tcPr>
          <w:p w14:paraId="67E5A92B" w14:textId="77777777" w:rsidR="00B2156A" w:rsidRDefault="00B2156A" w:rsidP="00B2156A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8B888F"/>
                <w:sz w:val="18"/>
                <w:szCs w:val="18"/>
              </w:rPr>
              <w:t>&lt;!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DOCTYPE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html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7097BEC5" w14:textId="77777777" w:rsidR="00B2156A" w:rsidRDefault="00B2156A" w:rsidP="00B2156A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8B888F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html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087E77D7" w14:textId="77777777" w:rsidR="00B2156A" w:rsidRDefault="00B2156A" w:rsidP="00B2156A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8B888F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body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76C838B6" w14:textId="77777777" w:rsidR="00B2156A" w:rsidRDefault="00B2156A" w:rsidP="00B2156A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</w:p>
          <w:p w14:paraId="7A349480" w14:textId="77777777" w:rsidR="00B2156A" w:rsidRDefault="00B2156A" w:rsidP="00B2156A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8B888F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h2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id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="</w:t>
            </w:r>
            <w:r>
              <w:rPr>
                <w:rFonts w:ascii="Menlo" w:hAnsi="Menlo" w:cs="Menlo"/>
                <w:color w:val="FD9353"/>
                <w:sz w:val="18"/>
                <w:szCs w:val="18"/>
              </w:rPr>
              <w:t>msg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"&gt;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>Press any key...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h2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4E31F267" w14:textId="77777777" w:rsidR="00B2156A" w:rsidRDefault="00B2156A" w:rsidP="00B2156A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</w:p>
          <w:p w14:paraId="6D2D35A7" w14:textId="77777777" w:rsidR="00B2156A" w:rsidRDefault="00B2156A" w:rsidP="00B2156A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8B888F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input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type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="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>text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</w:p>
          <w:p w14:paraId="7A703882" w14:textId="77777777" w:rsidR="00B2156A" w:rsidRDefault="00B2156A" w:rsidP="00B2156A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   </w:t>
            </w: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onkeydown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="</w:t>
            </w:r>
            <w:r>
              <w:rPr>
                <w:rFonts w:ascii="Menlo" w:hAnsi="Menlo" w:cs="Menlo"/>
                <w:color w:val="7BD88F"/>
                <w:sz w:val="18"/>
                <w:szCs w:val="18"/>
              </w:rPr>
              <w:t>show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('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>Key Down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')"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</w:p>
          <w:p w14:paraId="3E34C232" w14:textId="77777777" w:rsidR="00B2156A" w:rsidRDefault="00B2156A" w:rsidP="00B2156A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   </w:t>
            </w: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onkeyup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="</w:t>
            </w:r>
            <w:r>
              <w:rPr>
                <w:rFonts w:ascii="Menlo" w:hAnsi="Menlo" w:cs="Menlo"/>
                <w:color w:val="7BD88F"/>
                <w:sz w:val="18"/>
                <w:szCs w:val="18"/>
              </w:rPr>
              <w:t>show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('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>Key Up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')"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</w:p>
          <w:p w14:paraId="090AD275" w14:textId="77777777" w:rsidR="00B2156A" w:rsidRDefault="00B2156A" w:rsidP="00B2156A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   </w:t>
            </w: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onkeypress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="</w:t>
            </w:r>
            <w:r>
              <w:rPr>
                <w:rFonts w:ascii="Menlo" w:hAnsi="Menlo" w:cs="Menlo"/>
                <w:color w:val="7BD88F"/>
                <w:sz w:val="18"/>
                <w:szCs w:val="18"/>
              </w:rPr>
              <w:t>show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('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>Key Press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')"&gt;</w:t>
            </w:r>
          </w:p>
          <w:p w14:paraId="7F388141" w14:textId="77777777" w:rsidR="00B2156A" w:rsidRDefault="00B2156A" w:rsidP="00B2156A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</w:p>
          <w:p w14:paraId="35C3A801" w14:textId="77777777" w:rsidR="00B2156A" w:rsidRDefault="00B2156A" w:rsidP="00B2156A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8B888F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script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2E10FEEA" w14:textId="77777777" w:rsidR="00B2156A" w:rsidRDefault="00B2156A" w:rsidP="00B2156A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function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7BD88F"/>
                <w:sz w:val="18"/>
                <w:szCs w:val="18"/>
              </w:rPr>
              <w:t>show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(</w:t>
            </w:r>
            <w:r>
              <w:rPr>
                <w:rFonts w:ascii="Menlo" w:hAnsi="Menlo" w:cs="Menlo"/>
                <w:i/>
                <w:iCs/>
                <w:color w:val="FD9353"/>
                <w:sz w:val="18"/>
                <w:szCs w:val="18"/>
              </w:rPr>
              <w:t>text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)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{</w:t>
            </w:r>
          </w:p>
          <w:p w14:paraId="5D101499" w14:textId="77777777" w:rsidR="00B2156A" w:rsidRDefault="00B2156A" w:rsidP="00B2156A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document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7BD88F"/>
                <w:sz w:val="18"/>
                <w:szCs w:val="18"/>
              </w:rPr>
              <w:t>getElementById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("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>msg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").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innerHTML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 xml:space="preserve">Event: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text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;</w:t>
            </w:r>
          </w:p>
          <w:p w14:paraId="4CF31742" w14:textId="77777777" w:rsidR="00B2156A" w:rsidRDefault="00B2156A" w:rsidP="00B2156A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8B888F"/>
                <w:sz w:val="18"/>
                <w:szCs w:val="18"/>
              </w:rPr>
              <w:t>}</w:t>
            </w:r>
          </w:p>
          <w:p w14:paraId="24D02B7A" w14:textId="77777777" w:rsidR="00B2156A" w:rsidRDefault="00B2156A" w:rsidP="00B2156A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8B888F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script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61209B65" w14:textId="77777777" w:rsidR="00B2156A" w:rsidRDefault="00B2156A" w:rsidP="00B2156A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</w:p>
          <w:p w14:paraId="3AF654BF" w14:textId="77777777" w:rsidR="00B2156A" w:rsidRDefault="00B2156A" w:rsidP="00B2156A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8B888F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body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171E022D" w14:textId="77777777" w:rsidR="00B2156A" w:rsidRDefault="00B2156A" w:rsidP="00B2156A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8B888F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html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6B65DF7C" w14:textId="35225EC0" w:rsidR="00F87CC2" w:rsidRPr="00B2156A" w:rsidRDefault="00F87CC2" w:rsidP="00B2156A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</w:p>
        </w:tc>
      </w:tr>
      <w:tr w:rsidR="00916C85" w:rsidRPr="00C83123" w14:paraId="7EF84486" w14:textId="77777777" w:rsidTr="00B2156A">
        <w:trPr>
          <w:trHeight w:val="351"/>
        </w:trPr>
        <w:tc>
          <w:tcPr>
            <w:tcW w:w="791" w:type="dxa"/>
          </w:tcPr>
          <w:p w14:paraId="5D33FE9F" w14:textId="51F41BCD" w:rsidR="00F87CC2" w:rsidRDefault="00B2156A" w:rsidP="00F87CC2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  <w:r>
              <w:rPr>
                <w:rFonts w:ascii="Calibri" w:hAnsi="Calibri"/>
                <w:b/>
                <w:sz w:val="24"/>
                <w:szCs w:val="24"/>
              </w:rPr>
              <w:lastRenderedPageBreak/>
              <w:t>62.</w:t>
            </w:r>
          </w:p>
        </w:tc>
        <w:tc>
          <w:tcPr>
            <w:tcW w:w="9841" w:type="dxa"/>
          </w:tcPr>
          <w:p w14:paraId="2EBC0AD4" w14:textId="23F91AE8" w:rsidR="00BB2B31" w:rsidRPr="00900E8B" w:rsidRDefault="00B2156A" w:rsidP="00900E8B">
            <w:pPr>
              <w:autoSpaceDE w:val="0"/>
              <w:autoSpaceDN w:val="0"/>
              <w:adjustRightInd w:val="0"/>
              <w:rPr>
                <w:rFonts w:ascii="Calibri" w:hAnsi="Calibri" w:cs="Calibri"/>
                <w:b/>
                <w:bCs/>
                <w:noProof/>
                <w:color w:val="FF0000"/>
                <w:sz w:val="24"/>
                <w:szCs w:val="24"/>
              </w:rPr>
            </w:pPr>
            <w:r w:rsidRPr="00B2156A">
              <w:rPr>
                <w:rFonts w:ascii="Calibri" w:hAnsi="Calibri" w:cs="Calibri"/>
                <w:b/>
                <w:bCs/>
                <w:noProof/>
                <w:color w:val="000000" w:themeColor="text1"/>
                <w:sz w:val="24"/>
                <w:szCs w:val="24"/>
              </w:rPr>
              <w:t>62. WAP to demonstrate change in properties of HTML element using JavaScript. (C)</w:t>
            </w:r>
          </w:p>
        </w:tc>
      </w:tr>
      <w:tr w:rsidR="00B2156A" w:rsidRPr="00C83123" w14:paraId="2B70AF8A" w14:textId="77777777" w:rsidTr="00B2156A">
        <w:trPr>
          <w:trHeight w:val="351"/>
        </w:trPr>
        <w:tc>
          <w:tcPr>
            <w:tcW w:w="791" w:type="dxa"/>
          </w:tcPr>
          <w:p w14:paraId="37AF5C17" w14:textId="77777777" w:rsidR="00B2156A" w:rsidRDefault="00B2156A" w:rsidP="00F87CC2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</w:p>
        </w:tc>
        <w:tc>
          <w:tcPr>
            <w:tcW w:w="9841" w:type="dxa"/>
          </w:tcPr>
          <w:p w14:paraId="27E89BC4" w14:textId="77777777" w:rsidR="00B2156A" w:rsidRDefault="00B2156A" w:rsidP="00B2156A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8B888F"/>
                <w:sz w:val="18"/>
                <w:szCs w:val="18"/>
              </w:rPr>
              <w:t>&lt;!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DOCTYPE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html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21AC7397" w14:textId="77777777" w:rsidR="00B2156A" w:rsidRDefault="00B2156A" w:rsidP="00B2156A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8B888F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html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6FDB22F9" w14:textId="77777777" w:rsidR="00B2156A" w:rsidRDefault="00B2156A" w:rsidP="00B2156A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8B888F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body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44D9905C" w14:textId="77777777" w:rsidR="00B2156A" w:rsidRDefault="00B2156A" w:rsidP="00B2156A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</w:p>
          <w:p w14:paraId="6983F475" w14:textId="77777777" w:rsidR="00B2156A" w:rsidRDefault="00B2156A" w:rsidP="00B2156A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8B888F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p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id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="</w:t>
            </w:r>
            <w:r>
              <w:rPr>
                <w:rFonts w:ascii="Menlo" w:hAnsi="Menlo" w:cs="Menlo"/>
                <w:color w:val="FD9353"/>
                <w:sz w:val="18"/>
                <w:szCs w:val="18"/>
              </w:rPr>
              <w:t>p1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"&gt;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>This is a paragraph.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p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064620F2" w14:textId="77777777" w:rsidR="00B2156A" w:rsidRDefault="00B2156A" w:rsidP="00B2156A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</w:p>
          <w:p w14:paraId="4B6AA1BB" w14:textId="77777777" w:rsidR="00B2156A" w:rsidRDefault="00B2156A" w:rsidP="00B2156A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8B888F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button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onclick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="</w:t>
            </w:r>
            <w:r>
              <w:rPr>
                <w:rFonts w:ascii="Menlo" w:hAnsi="Menlo" w:cs="Menlo"/>
                <w:color w:val="7BD88F"/>
                <w:sz w:val="18"/>
                <w:szCs w:val="18"/>
              </w:rPr>
              <w:t>change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()"&gt;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>Change Properties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button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54CB5727" w14:textId="77777777" w:rsidR="00B2156A" w:rsidRDefault="00B2156A" w:rsidP="00B2156A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</w:p>
          <w:p w14:paraId="17DB534E" w14:textId="77777777" w:rsidR="00B2156A" w:rsidRDefault="00B2156A" w:rsidP="00B2156A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8B888F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script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54178C89" w14:textId="77777777" w:rsidR="00B2156A" w:rsidRDefault="00B2156A" w:rsidP="00B2156A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function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7BD88F"/>
                <w:sz w:val="18"/>
                <w:szCs w:val="18"/>
              </w:rPr>
              <w:t>change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()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{</w:t>
            </w:r>
          </w:p>
          <w:p w14:paraId="26773C43" w14:textId="77777777" w:rsidR="00B2156A" w:rsidRDefault="00B2156A" w:rsidP="00B2156A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let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p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document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7BD88F"/>
                <w:sz w:val="18"/>
                <w:szCs w:val="18"/>
              </w:rPr>
              <w:t>getElementById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("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>p1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");</w:t>
            </w:r>
          </w:p>
          <w:p w14:paraId="474F9DAC" w14:textId="77777777" w:rsidR="00B2156A" w:rsidRDefault="00B2156A" w:rsidP="00B2156A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p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>style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color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>red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";</w:t>
            </w:r>
          </w:p>
          <w:p w14:paraId="5460A653" w14:textId="77777777" w:rsidR="00B2156A" w:rsidRDefault="00B2156A" w:rsidP="00B2156A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p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>style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fontSize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>25px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";</w:t>
            </w:r>
          </w:p>
          <w:p w14:paraId="1AD9AC00" w14:textId="77777777" w:rsidR="00B2156A" w:rsidRDefault="00B2156A" w:rsidP="00B2156A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p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>style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backgroundColor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>yellow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";</w:t>
            </w:r>
          </w:p>
          <w:p w14:paraId="2BA83A6B" w14:textId="77777777" w:rsidR="00B2156A" w:rsidRDefault="00B2156A" w:rsidP="00B2156A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8B888F"/>
                <w:sz w:val="18"/>
                <w:szCs w:val="18"/>
              </w:rPr>
              <w:t>}</w:t>
            </w:r>
          </w:p>
          <w:p w14:paraId="6FD5DA1C" w14:textId="77777777" w:rsidR="00B2156A" w:rsidRDefault="00B2156A" w:rsidP="00B2156A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8B888F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script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7A1D49B2" w14:textId="77777777" w:rsidR="00B2156A" w:rsidRDefault="00B2156A" w:rsidP="00B2156A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</w:p>
          <w:p w14:paraId="50A136A9" w14:textId="77777777" w:rsidR="00B2156A" w:rsidRDefault="00B2156A" w:rsidP="00B2156A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8B888F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body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53BADB1E" w14:textId="77777777" w:rsidR="00B2156A" w:rsidRDefault="00B2156A" w:rsidP="00B2156A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8B888F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html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5D6CA131" w14:textId="77777777" w:rsidR="00B2156A" w:rsidRPr="00106776" w:rsidRDefault="00B2156A" w:rsidP="00900E8B">
            <w:pPr>
              <w:autoSpaceDE w:val="0"/>
              <w:autoSpaceDN w:val="0"/>
              <w:adjustRightInd w:val="0"/>
              <w:rPr>
                <w:rFonts w:ascii="Calibri" w:hAnsi="Calibri" w:cs="Calibri"/>
                <w:b/>
                <w:bCs/>
                <w:noProof/>
                <w:color w:val="000000" w:themeColor="text1"/>
                <w:sz w:val="24"/>
                <w:szCs w:val="24"/>
              </w:rPr>
            </w:pPr>
          </w:p>
        </w:tc>
      </w:tr>
      <w:tr w:rsidR="00106776" w:rsidRPr="00C83123" w14:paraId="61F335B7" w14:textId="77777777" w:rsidTr="00B2156A">
        <w:trPr>
          <w:trHeight w:val="625"/>
        </w:trPr>
        <w:tc>
          <w:tcPr>
            <w:tcW w:w="791" w:type="dxa"/>
          </w:tcPr>
          <w:p w14:paraId="3D8673D0" w14:textId="2CB1CC20" w:rsidR="00106776" w:rsidRDefault="00B2156A" w:rsidP="00F87CC2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  <w:r>
              <w:rPr>
                <w:rFonts w:ascii="Calibri" w:hAnsi="Calibri"/>
                <w:b/>
                <w:sz w:val="24"/>
                <w:szCs w:val="24"/>
              </w:rPr>
              <w:t>63.</w:t>
            </w:r>
          </w:p>
        </w:tc>
        <w:tc>
          <w:tcPr>
            <w:tcW w:w="9841" w:type="dxa"/>
          </w:tcPr>
          <w:p w14:paraId="6A15D0AC" w14:textId="7CECE8D1" w:rsidR="00106776" w:rsidRDefault="00B2156A" w:rsidP="00900E8B">
            <w:pPr>
              <w:autoSpaceDE w:val="0"/>
              <w:autoSpaceDN w:val="0"/>
              <w:adjustRightInd w:val="0"/>
              <w:rPr>
                <w:rFonts w:ascii="Calibri" w:hAnsi="Calibri" w:cs="Calibri"/>
                <w:b/>
                <w:bCs/>
                <w:noProof/>
                <w:color w:val="000000" w:themeColor="text1"/>
                <w:sz w:val="24"/>
                <w:szCs w:val="24"/>
              </w:rPr>
            </w:pPr>
            <w:r w:rsidRPr="00B2156A">
              <w:rPr>
                <w:rFonts w:ascii="Calibri" w:hAnsi="Calibri" w:cs="Calibri"/>
                <w:b/>
                <w:bCs/>
                <w:noProof/>
                <w:color w:val="000000" w:themeColor="text1"/>
                <w:sz w:val="24"/>
                <w:szCs w:val="24"/>
              </w:rPr>
              <w:t>WAP to take a character from the user and you have to display whether the key pressed is number, alphabet or a symbol. (C)</w:t>
            </w:r>
          </w:p>
        </w:tc>
      </w:tr>
      <w:tr w:rsidR="00106776" w:rsidRPr="00C83123" w14:paraId="6B29771B" w14:textId="77777777" w:rsidTr="00B2156A">
        <w:trPr>
          <w:trHeight w:val="1647"/>
        </w:trPr>
        <w:tc>
          <w:tcPr>
            <w:tcW w:w="791" w:type="dxa"/>
          </w:tcPr>
          <w:p w14:paraId="638D93D2" w14:textId="3BA07BC3" w:rsidR="00106776" w:rsidRDefault="00106776" w:rsidP="00F87CC2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</w:p>
        </w:tc>
        <w:tc>
          <w:tcPr>
            <w:tcW w:w="9841" w:type="dxa"/>
          </w:tcPr>
          <w:p w14:paraId="67CABC2E" w14:textId="77777777" w:rsidR="00B2156A" w:rsidRDefault="000B7CF3" w:rsidP="00B2156A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 w:rsidR="00B2156A">
              <w:rPr>
                <w:rFonts w:ascii="Menlo" w:hAnsi="Menlo" w:cs="Menlo"/>
                <w:color w:val="8B888F"/>
                <w:sz w:val="18"/>
                <w:szCs w:val="18"/>
              </w:rPr>
              <w:t>&lt;!</w:t>
            </w:r>
            <w:r w:rsidR="00B2156A">
              <w:rPr>
                <w:rFonts w:ascii="Menlo" w:hAnsi="Menlo" w:cs="Menlo"/>
                <w:color w:val="FC618D"/>
                <w:sz w:val="18"/>
                <w:szCs w:val="18"/>
              </w:rPr>
              <w:t>DOCTYPE</w:t>
            </w:r>
            <w:r w:rsidR="00B2156A"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 w:rsidR="00B2156A"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html</w:t>
            </w:r>
            <w:r w:rsidR="00B2156A"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67A21975" w14:textId="77777777" w:rsidR="00B2156A" w:rsidRDefault="00B2156A" w:rsidP="00B2156A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8B888F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html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50B79B28" w14:textId="77777777" w:rsidR="00B2156A" w:rsidRDefault="00B2156A" w:rsidP="00B2156A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8B888F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body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2EC83ED3" w14:textId="77777777" w:rsidR="00B2156A" w:rsidRDefault="00B2156A" w:rsidP="00B2156A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</w:p>
          <w:p w14:paraId="531EF0B4" w14:textId="6C4A9827" w:rsidR="00B2156A" w:rsidRDefault="00B2156A" w:rsidP="00B2156A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8B888F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h2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Type 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>Whatever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h2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6505113D" w14:textId="77777777" w:rsidR="00B2156A" w:rsidRDefault="00B2156A" w:rsidP="00B2156A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</w:p>
          <w:p w14:paraId="0E7347ED" w14:textId="77777777" w:rsidR="00B2156A" w:rsidRDefault="00B2156A" w:rsidP="00B2156A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8B888F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input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type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="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>text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onkeypress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="</w:t>
            </w:r>
            <w:r>
              <w:rPr>
                <w:rFonts w:ascii="Menlo" w:hAnsi="Menlo" w:cs="Menlo"/>
                <w:color w:val="7BD88F"/>
                <w:sz w:val="18"/>
                <w:szCs w:val="18"/>
              </w:rPr>
              <w:t>check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>event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)"&gt;</w:t>
            </w:r>
          </w:p>
          <w:p w14:paraId="779AFEC0" w14:textId="77777777" w:rsidR="00B2156A" w:rsidRDefault="00B2156A" w:rsidP="00B2156A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8B888F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p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id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="</w:t>
            </w:r>
            <w:r>
              <w:rPr>
                <w:rFonts w:ascii="Menlo" w:hAnsi="Menlo" w:cs="Menlo"/>
                <w:color w:val="FD9353"/>
                <w:sz w:val="18"/>
                <w:szCs w:val="18"/>
              </w:rPr>
              <w:t>result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"&gt;&lt;/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p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102BF9AC" w14:textId="77777777" w:rsidR="00B2156A" w:rsidRDefault="00B2156A" w:rsidP="00B2156A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</w:p>
          <w:p w14:paraId="021600F2" w14:textId="77777777" w:rsidR="00B2156A" w:rsidRDefault="00B2156A" w:rsidP="00B2156A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8B888F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script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212F0601" w14:textId="77777777" w:rsidR="00B2156A" w:rsidRDefault="00B2156A" w:rsidP="00B2156A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function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7BD88F"/>
                <w:sz w:val="18"/>
                <w:szCs w:val="18"/>
              </w:rPr>
              <w:t>check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(</w:t>
            </w:r>
            <w:r>
              <w:rPr>
                <w:rFonts w:ascii="Menlo" w:hAnsi="Menlo" w:cs="Menlo"/>
                <w:i/>
                <w:iCs/>
                <w:color w:val="FD9353"/>
                <w:sz w:val="18"/>
                <w:szCs w:val="18"/>
              </w:rPr>
              <w:t>e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)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{</w:t>
            </w:r>
          </w:p>
          <w:p w14:paraId="24060FC9" w14:textId="77777777" w:rsidR="00B2156A" w:rsidRDefault="00B2156A" w:rsidP="00B2156A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let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ch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e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>key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;</w:t>
            </w:r>
          </w:p>
          <w:p w14:paraId="17985E13" w14:textId="77777777" w:rsidR="00B2156A" w:rsidRDefault="00B2156A" w:rsidP="00B2156A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</w:p>
          <w:p w14:paraId="4B5DC064" w14:textId="77777777" w:rsidR="00B2156A" w:rsidRDefault="00B2156A" w:rsidP="00B2156A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ch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&gt;=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'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'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&amp;&amp;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ch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&lt;=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'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>9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')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{</w:t>
            </w:r>
          </w:p>
          <w:p w14:paraId="66AA8CB9" w14:textId="77777777" w:rsidR="00B2156A" w:rsidRDefault="00B2156A" w:rsidP="00B2156A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    document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7BD88F"/>
                <w:sz w:val="18"/>
                <w:szCs w:val="18"/>
              </w:rPr>
              <w:t>getElementById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("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>result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").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innerHTML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>Number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";</w:t>
            </w:r>
          </w:p>
          <w:p w14:paraId="37E59197" w14:textId="77777777" w:rsidR="00B2156A" w:rsidRDefault="00B2156A" w:rsidP="00B2156A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}</w:t>
            </w:r>
          </w:p>
          <w:p w14:paraId="7D0F1569" w14:textId="77777777" w:rsidR="00B2156A" w:rsidRDefault="00B2156A" w:rsidP="00B2156A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else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((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ch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&gt;=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'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>a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'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&amp;&amp;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ch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&lt;=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'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>z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')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||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ch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&gt;=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'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>A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'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&amp;&amp;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ch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&lt;=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'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>Z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'))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{</w:t>
            </w:r>
          </w:p>
          <w:p w14:paraId="46B548E4" w14:textId="77777777" w:rsidR="00B2156A" w:rsidRDefault="00B2156A" w:rsidP="00B2156A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    document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7BD88F"/>
                <w:sz w:val="18"/>
                <w:szCs w:val="18"/>
              </w:rPr>
              <w:t>getElementById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("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>result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").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innerHTML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>Alphabet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";</w:t>
            </w:r>
          </w:p>
          <w:p w14:paraId="33BA3450" w14:textId="77777777" w:rsidR="00B2156A" w:rsidRDefault="00B2156A" w:rsidP="00B2156A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}</w:t>
            </w:r>
          </w:p>
          <w:p w14:paraId="0975A09B" w14:textId="77777777" w:rsidR="00B2156A" w:rsidRDefault="00B2156A" w:rsidP="00B2156A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else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{</w:t>
            </w:r>
          </w:p>
          <w:p w14:paraId="009F0EFD" w14:textId="77777777" w:rsidR="00B2156A" w:rsidRDefault="00B2156A" w:rsidP="00B2156A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    document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7BD88F"/>
                <w:sz w:val="18"/>
                <w:szCs w:val="18"/>
              </w:rPr>
              <w:t>getElementById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("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>result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").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innerHTML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>Symbol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";</w:t>
            </w:r>
          </w:p>
          <w:p w14:paraId="710EA79F" w14:textId="77777777" w:rsidR="00B2156A" w:rsidRDefault="00B2156A" w:rsidP="00B2156A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}</w:t>
            </w:r>
          </w:p>
          <w:p w14:paraId="5A4162F1" w14:textId="77777777" w:rsidR="00B2156A" w:rsidRDefault="00B2156A" w:rsidP="00B2156A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8B888F"/>
                <w:sz w:val="18"/>
                <w:szCs w:val="18"/>
              </w:rPr>
              <w:t>}</w:t>
            </w:r>
          </w:p>
          <w:p w14:paraId="197D973D" w14:textId="77777777" w:rsidR="00B2156A" w:rsidRDefault="00B2156A" w:rsidP="00B2156A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8B888F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script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021FB0EB" w14:textId="77777777" w:rsidR="00B2156A" w:rsidRDefault="00B2156A" w:rsidP="00B2156A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</w:p>
          <w:p w14:paraId="14D2CBDD" w14:textId="77777777" w:rsidR="00B2156A" w:rsidRDefault="00B2156A" w:rsidP="00B2156A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8B888F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body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496CBA07" w14:textId="04BBF82C" w:rsidR="00106776" w:rsidRPr="00B2156A" w:rsidRDefault="00B2156A" w:rsidP="00B2156A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8B888F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html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</w:tc>
      </w:tr>
    </w:tbl>
    <w:p w14:paraId="67E59061" w14:textId="1A968E96" w:rsidR="00ED307C" w:rsidRDefault="00ED307C" w:rsidP="00F04E54">
      <w:pPr>
        <w:spacing w:after="0" w:line="240" w:lineRule="auto"/>
        <w:rPr>
          <w:rFonts w:ascii="LM Roman 12" w:hAnsi="LM Roman 12"/>
          <w:sz w:val="22"/>
          <w:szCs w:val="22"/>
        </w:rPr>
      </w:pPr>
    </w:p>
    <w:sectPr w:rsidR="00ED307C" w:rsidSect="00790982">
      <w:headerReference w:type="default" r:id="rId8"/>
      <w:footerReference w:type="default" r:id="rId9"/>
      <w:pgSz w:w="11908" w:h="16833"/>
      <w:pgMar w:top="289" w:right="312" w:bottom="289" w:left="862" w:header="283" w:footer="159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B54C59" w14:textId="77777777" w:rsidR="00DB49C1" w:rsidRDefault="00DB49C1">
      <w:pPr>
        <w:spacing w:after="0" w:line="240" w:lineRule="auto"/>
      </w:pPr>
      <w:r>
        <w:separator/>
      </w:r>
    </w:p>
  </w:endnote>
  <w:endnote w:type="continuationSeparator" w:id="0">
    <w:p w14:paraId="59DB8BCE" w14:textId="77777777" w:rsidR="00DB49C1" w:rsidRDefault="00DB49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Roboto">
    <w:altName w:val="Times New Roman"/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Roboto Condensed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LM Roman 12">
    <w:altName w:val="Arial"/>
    <w:panose1 w:val="020B0604020202020204"/>
    <w:charset w:val="00"/>
    <w:family w:val="modern"/>
    <w:notTrueType/>
    <w:pitch w:val="variable"/>
    <w:sig w:usb0="20000007" w:usb1="00000000" w:usb2="00000000" w:usb3="00000000" w:csb0="000001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0604190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B88980F" w14:textId="208BEE58" w:rsidR="006C1C33" w:rsidRDefault="00153312" w:rsidP="00153312">
        <w:pPr>
          <w:pStyle w:val="Footer"/>
        </w:pPr>
        <w:r>
          <w:tab/>
        </w:r>
        <w:r>
          <w:tab/>
        </w:r>
        <w:r>
          <w:tab/>
        </w:r>
        <w:r>
          <w:tab/>
        </w:r>
        <w:r w:rsidR="006C1C33">
          <w:fldChar w:fldCharType="begin"/>
        </w:r>
        <w:r w:rsidR="006C1C33">
          <w:instrText xml:space="preserve"> PAGE   \* MERGEFORMAT </w:instrText>
        </w:r>
        <w:r w:rsidR="006C1C33">
          <w:fldChar w:fldCharType="separate"/>
        </w:r>
        <w:r w:rsidR="005613DF">
          <w:rPr>
            <w:noProof/>
          </w:rPr>
          <w:t>5</w:t>
        </w:r>
        <w:r w:rsidR="006C1C33"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3AADFC" w14:textId="77777777" w:rsidR="00DB49C1" w:rsidRDefault="00DB49C1">
      <w:pPr>
        <w:spacing w:after="0" w:line="240" w:lineRule="auto"/>
      </w:pPr>
      <w:r>
        <w:separator/>
      </w:r>
    </w:p>
  </w:footnote>
  <w:footnote w:type="continuationSeparator" w:id="0">
    <w:p w14:paraId="776CBE98" w14:textId="77777777" w:rsidR="00DB49C1" w:rsidRDefault="00DB49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46"/>
      <w:gridCol w:w="960"/>
      <w:gridCol w:w="2928"/>
      <w:gridCol w:w="348"/>
      <w:gridCol w:w="6"/>
      <w:gridCol w:w="1038"/>
      <w:gridCol w:w="99"/>
      <w:gridCol w:w="4923"/>
    </w:tblGrid>
    <w:tr w:rsidR="00642072" w14:paraId="0571060F" w14:textId="77777777" w:rsidTr="0016413B">
      <w:tc>
        <w:tcPr>
          <w:tcW w:w="46" w:type="dxa"/>
        </w:tcPr>
        <w:p w14:paraId="0B7FDD65" w14:textId="46F27A45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960" w:type="dxa"/>
        </w:tcPr>
        <w:p w14:paraId="435D2FA7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2928" w:type="dxa"/>
        </w:tcPr>
        <w:p w14:paraId="68F9E9D7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348" w:type="dxa"/>
        </w:tcPr>
        <w:p w14:paraId="568CC495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6" w:type="dxa"/>
        </w:tcPr>
        <w:p w14:paraId="715E5C0C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1038" w:type="dxa"/>
        </w:tcPr>
        <w:p w14:paraId="4BFE22FB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99" w:type="dxa"/>
        </w:tcPr>
        <w:p w14:paraId="6F90E34D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4923" w:type="dxa"/>
        </w:tcPr>
        <w:p w14:paraId="246D054C" w14:textId="77777777" w:rsidR="00642072" w:rsidRDefault="00642072">
          <w:pPr>
            <w:pStyle w:val="EmptyCellLayoutStyle"/>
            <w:spacing w:after="0" w:line="240" w:lineRule="auto"/>
          </w:pPr>
        </w:p>
      </w:tc>
    </w:tr>
    <w:tr w:rsidR="0037354A" w14:paraId="5D86D610" w14:textId="77777777" w:rsidTr="0016413B">
      <w:tc>
        <w:tcPr>
          <w:tcW w:w="3934" w:type="dxa"/>
          <w:gridSpan w:val="3"/>
          <w:vMerge w:val="restart"/>
        </w:tcPr>
        <w:tbl>
          <w:tblPr>
            <w:tblW w:w="0" w:type="auto"/>
            <w:tblBorders>
              <w:top w:val="nil"/>
              <w:left w:val="nil"/>
              <w:bottom w:val="nil"/>
              <w:right w:val="nil"/>
            </w:tblBorders>
            <w:tblCellMar>
              <w:left w:w="0" w:type="dxa"/>
              <w:right w:w="0" w:type="dxa"/>
            </w:tblCellMar>
            <w:tblLook w:val="0000" w:firstRow="0" w:lastRow="0" w:firstColumn="0" w:lastColumn="0" w:noHBand="0" w:noVBand="0"/>
          </w:tblPr>
          <w:tblGrid>
            <w:gridCol w:w="3934"/>
          </w:tblGrid>
          <w:tr w:rsidR="00642072" w14:paraId="5B427869" w14:textId="77777777">
            <w:trPr>
              <w:trHeight w:val="900"/>
            </w:trPr>
            <w:tc>
              <w:tcPr>
                <w:tcW w:w="3960" w:type="dxa"/>
                <w:tcBorders>
                  <w:top w:val="nil"/>
                  <w:left w:val="nil"/>
                  <w:bottom w:val="nil"/>
                  <w:right w:val="nil"/>
                </w:tcBorders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  <w:p w14:paraId="5C0231EF" w14:textId="77777777" w:rsidR="00642072" w:rsidRDefault="00B32003">
                <w:pPr>
                  <w:spacing w:after="0" w:line="240" w:lineRule="auto"/>
                </w:pPr>
                <w:r w:rsidRPr="002B34E9">
                  <w:rPr>
                    <w:noProof/>
                    <w:lang w:val="en-US" w:eastAsia="en-US" w:bidi="ar-SA"/>
                  </w:rPr>
                  <w:drawing>
                    <wp:inline distT="0" distB="0" distL="0" distR="0" wp14:anchorId="1F97069B" wp14:editId="59421024">
                      <wp:extent cx="1866900" cy="737134"/>
                      <wp:effectExtent l="0" t="0" r="0" b="6350"/>
                      <wp:docPr id="759533238" name="Picture 759533238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914878" cy="75607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tr>
        </w:tbl>
        <w:p w14:paraId="20124523" w14:textId="77777777" w:rsidR="00642072" w:rsidRDefault="00642072">
          <w:pPr>
            <w:spacing w:after="0" w:line="240" w:lineRule="auto"/>
          </w:pPr>
        </w:p>
      </w:tc>
      <w:tc>
        <w:tcPr>
          <w:tcW w:w="348" w:type="dxa"/>
        </w:tcPr>
        <w:p w14:paraId="77F32641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6" w:type="dxa"/>
        </w:tcPr>
        <w:p w14:paraId="460F83F3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1038" w:type="dxa"/>
        </w:tcPr>
        <w:p w14:paraId="5C45D053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99" w:type="dxa"/>
        </w:tcPr>
        <w:p w14:paraId="7D55F231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4923" w:type="dxa"/>
        </w:tcPr>
        <w:p w14:paraId="65392D2C" w14:textId="77777777" w:rsidR="00642072" w:rsidRDefault="00642072">
          <w:pPr>
            <w:pStyle w:val="EmptyCellLayoutStyle"/>
            <w:spacing w:after="0" w:line="240" w:lineRule="auto"/>
          </w:pPr>
        </w:p>
      </w:tc>
    </w:tr>
    <w:tr w:rsidR="0037354A" w14:paraId="3C8BAA12" w14:textId="77777777" w:rsidTr="0016413B">
      <w:tc>
        <w:tcPr>
          <w:tcW w:w="3934" w:type="dxa"/>
          <w:gridSpan w:val="3"/>
          <w:vMerge/>
        </w:tcPr>
        <w:p w14:paraId="18CEFEEE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348" w:type="dxa"/>
        </w:tcPr>
        <w:p w14:paraId="58169F24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6" w:type="dxa"/>
        </w:tcPr>
        <w:p w14:paraId="76E40822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6060" w:type="dxa"/>
          <w:gridSpan w:val="3"/>
        </w:tcPr>
        <w:tbl>
          <w:tblPr>
            <w:tblW w:w="0" w:type="auto"/>
            <w:tblCellMar>
              <w:left w:w="0" w:type="dxa"/>
              <w:right w:w="0" w:type="dxa"/>
            </w:tblCellMar>
            <w:tblLook w:val="0000" w:firstRow="0" w:lastRow="0" w:firstColumn="0" w:lastColumn="0" w:noHBand="0" w:noVBand="0"/>
          </w:tblPr>
          <w:tblGrid>
            <w:gridCol w:w="6060"/>
          </w:tblGrid>
          <w:tr w:rsidR="00642072" w14:paraId="4A6DE263" w14:textId="77777777">
            <w:trPr>
              <w:trHeight w:val="336"/>
            </w:trPr>
            <w:tc>
              <w:tcPr>
                <w:tcW w:w="6519" w:type="dxa"/>
                <w:tcBorders>
                  <w:top w:val="nil"/>
                  <w:left w:val="nil"/>
                  <w:bottom w:val="nil"/>
                  <w:right w:val="nil"/>
                </w:tcBorders>
                <w:tcMar>
                  <w:top w:w="39" w:type="dxa"/>
                  <w:left w:w="39" w:type="dxa"/>
                  <w:bottom w:w="39" w:type="dxa"/>
                  <w:right w:w="39" w:type="dxa"/>
                </w:tcMar>
              </w:tcPr>
              <w:p w14:paraId="2518FB50" w14:textId="352259D9" w:rsidR="00642072" w:rsidRDefault="003E6D71">
                <w:pPr>
                  <w:spacing w:after="0" w:line="240" w:lineRule="auto"/>
                  <w:jc w:val="right"/>
                </w:pPr>
                <w:r>
                  <w:rPr>
                    <w:rFonts w:ascii="LM Roman 12" w:eastAsia="LM Roman 12" w:hAnsi="LM Roman 12"/>
                    <w:b/>
                    <w:color w:val="000000"/>
                    <w:sz w:val="24"/>
                  </w:rPr>
                  <w:t>DICA|</w:t>
                </w:r>
                <w:r w:rsidR="00441640">
                  <w:rPr>
                    <w:rFonts w:ascii="LM Roman 12" w:eastAsia="LM Roman 12" w:hAnsi="LM Roman 12"/>
                    <w:b/>
                    <w:color w:val="000000"/>
                    <w:sz w:val="24"/>
                  </w:rPr>
                  <w:t>B</w:t>
                </w:r>
                <w:r>
                  <w:rPr>
                    <w:rFonts w:ascii="LM Roman 12" w:eastAsia="LM Roman 12" w:hAnsi="LM Roman 12"/>
                    <w:b/>
                    <w:color w:val="000000"/>
                    <w:sz w:val="24"/>
                  </w:rPr>
                  <w:t>CA</w:t>
                </w:r>
                <w:r w:rsidR="00D64B28">
                  <w:rPr>
                    <w:rFonts w:ascii="LM Roman 12" w:eastAsia="LM Roman 12" w:hAnsi="LM Roman 12"/>
                    <w:b/>
                    <w:color w:val="000000"/>
                    <w:sz w:val="24"/>
                  </w:rPr>
                  <w:t>/BSCIT</w:t>
                </w:r>
              </w:p>
            </w:tc>
          </w:tr>
        </w:tbl>
        <w:p w14:paraId="7492BDE3" w14:textId="77777777" w:rsidR="00642072" w:rsidRDefault="00642072">
          <w:pPr>
            <w:spacing w:after="0" w:line="240" w:lineRule="auto"/>
          </w:pPr>
        </w:p>
      </w:tc>
    </w:tr>
    <w:tr w:rsidR="0037354A" w14:paraId="0CA18548" w14:textId="77777777" w:rsidTr="0016413B">
      <w:tc>
        <w:tcPr>
          <w:tcW w:w="3934" w:type="dxa"/>
          <w:gridSpan w:val="3"/>
          <w:vMerge/>
        </w:tcPr>
        <w:p w14:paraId="55085113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348" w:type="dxa"/>
        </w:tcPr>
        <w:p w14:paraId="3B1B2C41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6" w:type="dxa"/>
        </w:tcPr>
        <w:p w14:paraId="1C7D981A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1038" w:type="dxa"/>
        </w:tcPr>
        <w:p w14:paraId="1940D2CC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99" w:type="dxa"/>
        </w:tcPr>
        <w:p w14:paraId="66E39C2C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4923" w:type="dxa"/>
        </w:tcPr>
        <w:p w14:paraId="44EB2970" w14:textId="77777777" w:rsidR="00642072" w:rsidRDefault="00642072">
          <w:pPr>
            <w:pStyle w:val="EmptyCellLayoutStyle"/>
            <w:spacing w:after="0" w:line="240" w:lineRule="auto"/>
          </w:pPr>
        </w:p>
      </w:tc>
    </w:tr>
    <w:tr w:rsidR="0037354A" w14:paraId="366E4FAB" w14:textId="77777777" w:rsidTr="0016413B">
      <w:tc>
        <w:tcPr>
          <w:tcW w:w="3934" w:type="dxa"/>
          <w:gridSpan w:val="3"/>
          <w:vMerge/>
        </w:tcPr>
        <w:p w14:paraId="2B82DB99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348" w:type="dxa"/>
        </w:tcPr>
        <w:p w14:paraId="562F3826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6066" w:type="dxa"/>
          <w:gridSpan w:val="4"/>
        </w:tcPr>
        <w:tbl>
          <w:tblPr>
            <w:tblW w:w="0" w:type="auto"/>
            <w:tblCellMar>
              <w:left w:w="0" w:type="dxa"/>
              <w:right w:w="0" w:type="dxa"/>
            </w:tblCellMar>
            <w:tblLook w:val="0000" w:firstRow="0" w:lastRow="0" w:firstColumn="0" w:lastColumn="0" w:noHBand="0" w:noVBand="0"/>
          </w:tblPr>
          <w:tblGrid>
            <w:gridCol w:w="6066"/>
          </w:tblGrid>
          <w:tr w:rsidR="00642072" w14:paraId="034207D9" w14:textId="77777777">
            <w:trPr>
              <w:trHeight w:val="262"/>
            </w:trPr>
            <w:tc>
              <w:tcPr>
                <w:tcW w:w="6519" w:type="dxa"/>
                <w:tcBorders>
                  <w:top w:val="nil"/>
                  <w:left w:val="nil"/>
                  <w:bottom w:val="nil"/>
                  <w:right w:val="nil"/>
                </w:tcBorders>
                <w:tcMar>
                  <w:top w:w="39" w:type="dxa"/>
                  <w:left w:w="39" w:type="dxa"/>
                  <w:bottom w:w="39" w:type="dxa"/>
                  <w:right w:w="39" w:type="dxa"/>
                </w:tcMar>
              </w:tcPr>
              <w:p w14:paraId="6C89F327" w14:textId="2F8C4FB7" w:rsidR="00642072" w:rsidRDefault="003E6D71" w:rsidP="00910025">
                <w:pPr>
                  <w:spacing w:after="0" w:line="240" w:lineRule="auto"/>
                  <w:jc w:val="right"/>
                </w:pPr>
                <w:r>
                  <w:rPr>
                    <w:rFonts w:ascii="LM Roman 12" w:eastAsia="LM Roman 12" w:hAnsi="LM Roman 12"/>
                    <w:color w:val="000000"/>
                  </w:rPr>
                  <w:t>Academic Year 20</w:t>
                </w:r>
                <w:r w:rsidR="00C9033E">
                  <w:rPr>
                    <w:rFonts w:ascii="LM Roman 12" w:eastAsia="LM Roman 12" w:hAnsi="LM Roman 12"/>
                    <w:color w:val="000000"/>
                  </w:rPr>
                  <w:t>2</w:t>
                </w:r>
                <w:r w:rsidR="00D64B28">
                  <w:rPr>
                    <w:rFonts w:ascii="LM Roman 12" w:eastAsia="LM Roman 12" w:hAnsi="LM Roman 12"/>
                    <w:color w:val="000000"/>
                  </w:rPr>
                  <w:t>5</w:t>
                </w:r>
                <w:r>
                  <w:rPr>
                    <w:rFonts w:ascii="LM Roman 12" w:eastAsia="LM Roman 12" w:hAnsi="LM Roman 12"/>
                    <w:color w:val="000000"/>
                  </w:rPr>
                  <w:t>-</w:t>
                </w:r>
                <w:r w:rsidR="00C9033E">
                  <w:rPr>
                    <w:rFonts w:ascii="LM Roman 12" w:eastAsia="LM Roman 12" w:hAnsi="LM Roman 12"/>
                    <w:color w:val="000000"/>
                  </w:rPr>
                  <w:t>2</w:t>
                </w:r>
                <w:r w:rsidR="00D64B28">
                  <w:rPr>
                    <w:rFonts w:ascii="LM Roman 12" w:eastAsia="LM Roman 12" w:hAnsi="LM Roman 12"/>
                    <w:color w:val="000000"/>
                  </w:rPr>
                  <w:t>6</w:t>
                </w:r>
                <w:r>
                  <w:rPr>
                    <w:rFonts w:ascii="LM Roman 12" w:eastAsia="LM Roman 12" w:hAnsi="LM Roman 12"/>
                    <w:color w:val="000000"/>
                  </w:rPr>
                  <w:t xml:space="preserve"> | Semester-</w:t>
                </w:r>
                <w:r w:rsidR="00ED0970">
                  <w:rPr>
                    <w:rFonts w:ascii="LM Roman 12" w:eastAsia="LM Roman 12" w:hAnsi="LM Roman 12"/>
                    <w:color w:val="000000"/>
                  </w:rPr>
                  <w:t>4</w:t>
                </w:r>
                <w:r w:rsidR="00BA19AD">
                  <w:rPr>
                    <w:rFonts w:ascii="LM Roman 12" w:eastAsia="LM Roman 12" w:hAnsi="LM Roman 12"/>
                    <w:color w:val="000000"/>
                  </w:rPr>
                  <w:t xml:space="preserve"> </w:t>
                </w:r>
              </w:p>
            </w:tc>
          </w:tr>
        </w:tbl>
        <w:p w14:paraId="1733B9DF" w14:textId="77777777" w:rsidR="00642072" w:rsidRDefault="00642072">
          <w:pPr>
            <w:spacing w:after="0" w:line="240" w:lineRule="auto"/>
          </w:pPr>
        </w:p>
      </w:tc>
    </w:tr>
    <w:tr w:rsidR="0037354A" w14:paraId="460955BE" w14:textId="77777777" w:rsidTr="0016413B">
      <w:tc>
        <w:tcPr>
          <w:tcW w:w="3934" w:type="dxa"/>
          <w:gridSpan w:val="3"/>
          <w:vMerge/>
        </w:tcPr>
        <w:p w14:paraId="40F331AE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348" w:type="dxa"/>
        </w:tcPr>
        <w:p w14:paraId="4CC5C2E4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6" w:type="dxa"/>
        </w:tcPr>
        <w:p w14:paraId="59D28722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1038" w:type="dxa"/>
        </w:tcPr>
        <w:p w14:paraId="7C97092D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99" w:type="dxa"/>
        </w:tcPr>
        <w:p w14:paraId="4947FDC8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4923" w:type="dxa"/>
        </w:tcPr>
        <w:p w14:paraId="69DFB400" w14:textId="77777777" w:rsidR="00642072" w:rsidRDefault="00642072">
          <w:pPr>
            <w:pStyle w:val="EmptyCellLayoutStyle"/>
            <w:spacing w:after="0" w:line="240" w:lineRule="auto"/>
          </w:pPr>
        </w:p>
      </w:tc>
    </w:tr>
    <w:tr w:rsidR="0037354A" w14:paraId="58873383" w14:textId="77777777" w:rsidTr="0016413B">
      <w:tc>
        <w:tcPr>
          <w:tcW w:w="3934" w:type="dxa"/>
          <w:gridSpan w:val="3"/>
          <w:vMerge/>
        </w:tcPr>
        <w:p w14:paraId="6F2B2985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348" w:type="dxa"/>
        </w:tcPr>
        <w:p w14:paraId="65E4C8CD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6066" w:type="dxa"/>
          <w:gridSpan w:val="4"/>
          <w:vMerge w:val="restart"/>
        </w:tcPr>
        <w:tbl>
          <w:tblPr>
            <w:tblW w:w="0" w:type="auto"/>
            <w:tblCellMar>
              <w:left w:w="0" w:type="dxa"/>
              <w:right w:w="0" w:type="dxa"/>
            </w:tblCellMar>
            <w:tblLook w:val="0000" w:firstRow="0" w:lastRow="0" w:firstColumn="0" w:lastColumn="0" w:noHBand="0" w:noVBand="0"/>
          </w:tblPr>
          <w:tblGrid>
            <w:gridCol w:w="6066"/>
          </w:tblGrid>
          <w:tr w:rsidR="00642072" w14:paraId="168DAAF0" w14:textId="77777777" w:rsidTr="004E1A24">
            <w:trPr>
              <w:trHeight w:val="101"/>
            </w:trPr>
            <w:tc>
              <w:tcPr>
                <w:tcW w:w="6519" w:type="dxa"/>
                <w:tcBorders>
                  <w:top w:val="nil"/>
                  <w:left w:val="nil"/>
                  <w:bottom w:val="nil"/>
                  <w:right w:val="nil"/>
                </w:tcBorders>
                <w:tcMar>
                  <w:top w:w="39" w:type="dxa"/>
                  <w:left w:w="39" w:type="dxa"/>
                  <w:bottom w:w="39" w:type="dxa"/>
                  <w:right w:w="39" w:type="dxa"/>
                </w:tcMar>
              </w:tcPr>
              <w:p w14:paraId="14F8597C" w14:textId="2840BDC0" w:rsidR="00642072" w:rsidRPr="00960A10" w:rsidRDefault="00F74AEC">
                <w:pPr>
                  <w:spacing w:after="0" w:line="240" w:lineRule="auto"/>
                  <w:jc w:val="right"/>
                  <w:rPr>
                    <w:b/>
                  </w:rPr>
                </w:pPr>
                <w:r w:rsidRPr="00D6619C">
                  <w:rPr>
                    <w:rFonts w:ascii="LM Roman 12" w:eastAsia="LM Roman 12" w:hAnsi="LM Roman 12"/>
                    <w:b/>
                    <w:color w:val="C00000"/>
                  </w:rPr>
                  <w:t>Practical</w:t>
                </w:r>
                <w:r w:rsidR="00153312" w:rsidRPr="00D6619C">
                  <w:rPr>
                    <w:rFonts w:ascii="LM Roman 12" w:eastAsia="LM Roman 12" w:hAnsi="LM Roman 12"/>
                    <w:b/>
                    <w:color w:val="C00000"/>
                  </w:rPr>
                  <w:t xml:space="preserve"> </w:t>
                </w:r>
                <w:r w:rsidR="00441640" w:rsidRPr="00D6619C">
                  <w:rPr>
                    <w:rFonts w:ascii="LM Roman 12" w:eastAsia="LM Roman 12" w:hAnsi="LM Roman 12"/>
                    <w:b/>
                    <w:color w:val="C00000"/>
                  </w:rPr>
                  <w:t>Solution</w:t>
                </w:r>
                <w:r w:rsidR="00BA19AD" w:rsidRPr="00D6619C">
                  <w:rPr>
                    <w:rFonts w:ascii="LM Roman 12" w:eastAsia="LM Roman 12" w:hAnsi="LM Roman 12"/>
                    <w:b/>
                    <w:color w:val="C00000"/>
                  </w:rPr>
                  <w:t xml:space="preserve"> </w:t>
                </w:r>
              </w:p>
            </w:tc>
          </w:tr>
        </w:tbl>
        <w:p w14:paraId="53E37834" w14:textId="77777777" w:rsidR="00642072" w:rsidRDefault="00642072">
          <w:pPr>
            <w:spacing w:after="0" w:line="240" w:lineRule="auto"/>
          </w:pPr>
        </w:p>
      </w:tc>
    </w:tr>
    <w:tr w:rsidR="0037354A" w14:paraId="208E9383" w14:textId="77777777" w:rsidTr="0016413B">
      <w:tc>
        <w:tcPr>
          <w:tcW w:w="46" w:type="dxa"/>
        </w:tcPr>
        <w:p w14:paraId="55D01383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960" w:type="dxa"/>
        </w:tcPr>
        <w:p w14:paraId="2A896A26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2928" w:type="dxa"/>
        </w:tcPr>
        <w:p w14:paraId="74B9FA4F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348" w:type="dxa"/>
        </w:tcPr>
        <w:p w14:paraId="1DC4A5FB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6066" w:type="dxa"/>
          <w:gridSpan w:val="4"/>
          <w:vMerge/>
        </w:tcPr>
        <w:p w14:paraId="1C205CA3" w14:textId="77777777" w:rsidR="00642072" w:rsidRDefault="00642072">
          <w:pPr>
            <w:pStyle w:val="EmptyCellLayoutStyle"/>
            <w:spacing w:after="0" w:line="240" w:lineRule="auto"/>
          </w:pPr>
        </w:p>
      </w:tc>
    </w:tr>
    <w:tr w:rsidR="00642072" w14:paraId="61518875" w14:textId="77777777" w:rsidTr="00D6619C">
      <w:trPr>
        <w:trHeight w:val="47"/>
      </w:trPr>
      <w:tc>
        <w:tcPr>
          <w:tcW w:w="46" w:type="dxa"/>
        </w:tcPr>
        <w:p w14:paraId="18BDC835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960" w:type="dxa"/>
        </w:tcPr>
        <w:p w14:paraId="43B654E6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2928" w:type="dxa"/>
        </w:tcPr>
        <w:p w14:paraId="44E3C582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348" w:type="dxa"/>
        </w:tcPr>
        <w:p w14:paraId="711CF0C7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6" w:type="dxa"/>
        </w:tcPr>
        <w:p w14:paraId="7E4DF95A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1038" w:type="dxa"/>
        </w:tcPr>
        <w:p w14:paraId="1063E3AA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99" w:type="dxa"/>
        </w:tcPr>
        <w:p w14:paraId="6321AEDF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4923" w:type="dxa"/>
        </w:tcPr>
        <w:p w14:paraId="1E3E911B" w14:textId="77777777" w:rsidR="00642072" w:rsidRDefault="00642072">
          <w:pPr>
            <w:pStyle w:val="EmptyCellLayoutStyle"/>
            <w:spacing w:after="0" w:line="240" w:lineRule="auto"/>
          </w:pPr>
        </w:p>
      </w:tc>
    </w:tr>
    <w:tr w:rsidR="0037354A" w14:paraId="1E94BA17" w14:textId="77777777" w:rsidTr="0016413B">
      <w:tc>
        <w:tcPr>
          <w:tcW w:w="46" w:type="dxa"/>
        </w:tcPr>
        <w:p w14:paraId="0FECCD91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960" w:type="dxa"/>
          <w:vMerge w:val="restart"/>
        </w:tcPr>
        <w:tbl>
          <w:tblPr>
            <w:tblW w:w="0" w:type="auto"/>
            <w:tblCellMar>
              <w:left w:w="0" w:type="dxa"/>
              <w:right w:w="0" w:type="dxa"/>
            </w:tblCellMar>
            <w:tblLook w:val="0000" w:firstRow="0" w:lastRow="0" w:firstColumn="0" w:lastColumn="0" w:noHBand="0" w:noVBand="0"/>
          </w:tblPr>
          <w:tblGrid>
            <w:gridCol w:w="960"/>
          </w:tblGrid>
          <w:tr w:rsidR="00642072" w14:paraId="5D9E2D44" w14:textId="77777777">
            <w:trPr>
              <w:trHeight w:val="262"/>
            </w:trPr>
            <w:tc>
              <w:tcPr>
                <w:tcW w:w="960" w:type="dxa"/>
                <w:tcBorders>
                  <w:top w:val="nil"/>
                  <w:left w:val="nil"/>
                  <w:bottom w:val="nil"/>
                  <w:right w:val="nil"/>
                </w:tcBorders>
                <w:tcMar>
                  <w:top w:w="39" w:type="dxa"/>
                  <w:left w:w="39" w:type="dxa"/>
                  <w:bottom w:w="39" w:type="dxa"/>
                  <w:right w:w="39" w:type="dxa"/>
                </w:tcMar>
              </w:tcPr>
              <w:p w14:paraId="0A96FE15" w14:textId="7C66902B" w:rsidR="00642072" w:rsidRDefault="00BA19AD">
                <w:pPr>
                  <w:spacing w:after="0" w:line="240" w:lineRule="auto"/>
                </w:pPr>
                <w:r>
                  <w:rPr>
                    <w:rFonts w:ascii="LM Roman 12" w:eastAsia="LM Roman 12" w:hAnsi="LM Roman 12"/>
                    <w:b/>
                    <w:color w:val="000000"/>
                  </w:rPr>
                  <w:t>Subject:</w:t>
                </w:r>
              </w:p>
            </w:tc>
          </w:tr>
        </w:tbl>
        <w:p w14:paraId="183B680A" w14:textId="77777777" w:rsidR="00642072" w:rsidRDefault="00642072">
          <w:pPr>
            <w:spacing w:after="0" w:line="240" w:lineRule="auto"/>
          </w:pPr>
        </w:p>
      </w:tc>
      <w:tc>
        <w:tcPr>
          <w:tcW w:w="4320" w:type="dxa"/>
          <w:gridSpan w:val="4"/>
          <w:vMerge w:val="restart"/>
        </w:tcPr>
        <w:tbl>
          <w:tblPr>
            <w:tblW w:w="0" w:type="auto"/>
            <w:tblCellMar>
              <w:left w:w="0" w:type="dxa"/>
              <w:right w:w="0" w:type="dxa"/>
            </w:tblCellMar>
            <w:tblLook w:val="0000" w:firstRow="0" w:lastRow="0" w:firstColumn="0" w:lastColumn="0" w:noHBand="0" w:noVBand="0"/>
          </w:tblPr>
          <w:tblGrid>
            <w:gridCol w:w="4320"/>
          </w:tblGrid>
          <w:tr w:rsidR="00642072" w14:paraId="09292574" w14:textId="77777777">
            <w:trPr>
              <w:trHeight w:val="262"/>
            </w:trPr>
            <w:tc>
              <w:tcPr>
                <w:tcW w:w="4360" w:type="dxa"/>
                <w:tcBorders>
                  <w:top w:val="nil"/>
                  <w:left w:val="nil"/>
                  <w:bottom w:val="nil"/>
                  <w:right w:val="nil"/>
                </w:tcBorders>
                <w:tcMar>
                  <w:top w:w="39" w:type="dxa"/>
                  <w:left w:w="39" w:type="dxa"/>
                  <w:bottom w:w="39" w:type="dxa"/>
                  <w:right w:w="39" w:type="dxa"/>
                </w:tcMar>
              </w:tcPr>
              <w:p w14:paraId="3A131569" w14:textId="4A28767A" w:rsidR="00642072" w:rsidRPr="00960A10" w:rsidRDefault="00441640">
                <w:pPr>
                  <w:spacing w:after="0" w:line="240" w:lineRule="auto"/>
                  <w:rPr>
                    <w:rFonts w:ascii="LM Roman 12" w:hAnsi="LM Roman 12"/>
                  </w:rPr>
                </w:pPr>
                <w:r w:rsidRPr="00960A10">
                  <w:rPr>
                    <w:rFonts w:ascii="LM Roman 12" w:hAnsi="LM Roman 12" w:cs="Arial"/>
                    <w:b/>
                    <w:bCs/>
                    <w:color w:val="000000" w:themeColor="text1"/>
                    <w:lang w:val="en-US"/>
                  </w:rPr>
                  <w:t>2304CS</w:t>
                </w:r>
                <w:r w:rsidR="00790982">
                  <w:rPr>
                    <w:rFonts w:ascii="LM Roman 12" w:hAnsi="LM Roman 12" w:cs="Arial"/>
                    <w:b/>
                    <w:bCs/>
                    <w:color w:val="000000" w:themeColor="text1"/>
                    <w:lang w:val="en-US"/>
                  </w:rPr>
                  <w:t>431</w:t>
                </w:r>
                <w:r w:rsidRPr="00960A10">
                  <w:rPr>
                    <w:rFonts w:ascii="LM Roman 12" w:hAnsi="LM Roman 12" w:cs="Arial"/>
                    <w:b/>
                    <w:bCs/>
                    <w:color w:val="000000" w:themeColor="text1"/>
                    <w:lang w:val="en-US"/>
                  </w:rPr>
                  <w:t xml:space="preserve"> – </w:t>
                </w:r>
                <w:r w:rsidR="00D64B28">
                  <w:rPr>
                    <w:rFonts w:ascii="LM Roman 12" w:hAnsi="LM Roman 12" w:cs="Arial"/>
                    <w:b/>
                    <w:bCs/>
                    <w:color w:val="000000" w:themeColor="text1"/>
                    <w:lang w:val="en-US"/>
                  </w:rPr>
                  <w:t>CSJS</w:t>
                </w:r>
              </w:p>
            </w:tc>
          </w:tr>
        </w:tbl>
        <w:p w14:paraId="0A8E917C" w14:textId="77777777" w:rsidR="00642072" w:rsidRDefault="00642072">
          <w:pPr>
            <w:spacing w:after="0" w:line="240" w:lineRule="auto"/>
          </w:pPr>
        </w:p>
      </w:tc>
      <w:tc>
        <w:tcPr>
          <w:tcW w:w="99" w:type="dxa"/>
        </w:tcPr>
        <w:p w14:paraId="1A6FFA52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4923" w:type="dxa"/>
        </w:tcPr>
        <w:p w14:paraId="54E2DF13" w14:textId="77777777" w:rsidR="00642072" w:rsidRDefault="00642072">
          <w:pPr>
            <w:pStyle w:val="EmptyCellLayoutStyle"/>
            <w:spacing w:after="0" w:line="240" w:lineRule="auto"/>
          </w:pPr>
        </w:p>
      </w:tc>
    </w:tr>
    <w:tr w:rsidR="0037354A" w14:paraId="66451FED" w14:textId="77777777" w:rsidTr="0016413B">
      <w:tc>
        <w:tcPr>
          <w:tcW w:w="46" w:type="dxa"/>
        </w:tcPr>
        <w:p w14:paraId="4AB3C432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960" w:type="dxa"/>
          <w:vMerge/>
        </w:tcPr>
        <w:p w14:paraId="6D7A82B6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4320" w:type="dxa"/>
          <w:gridSpan w:val="4"/>
          <w:vMerge/>
        </w:tcPr>
        <w:p w14:paraId="0FF56413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99" w:type="dxa"/>
        </w:tcPr>
        <w:p w14:paraId="540CEC5E" w14:textId="77777777" w:rsidR="00642072" w:rsidRDefault="00B5337E">
          <w:pPr>
            <w:pStyle w:val="EmptyCellLayoutStyle"/>
            <w:spacing w:after="0" w:line="240" w:lineRule="auto"/>
          </w:pPr>
          <w:r>
            <w:t>Fa</w:t>
          </w:r>
        </w:p>
      </w:tc>
      <w:tc>
        <w:tcPr>
          <w:tcW w:w="4923" w:type="dxa"/>
        </w:tcPr>
        <w:tbl>
          <w:tblPr>
            <w:tblW w:w="0" w:type="auto"/>
            <w:tblCellMar>
              <w:left w:w="0" w:type="dxa"/>
              <w:right w:w="0" w:type="dxa"/>
            </w:tblCellMar>
            <w:tblLook w:val="0000" w:firstRow="0" w:lastRow="0" w:firstColumn="0" w:lastColumn="0" w:noHBand="0" w:noVBand="0"/>
          </w:tblPr>
          <w:tblGrid>
            <w:gridCol w:w="4923"/>
          </w:tblGrid>
          <w:tr w:rsidR="00642072" w14:paraId="0EF9848B" w14:textId="77777777" w:rsidTr="00D6619C">
            <w:trPr>
              <w:trHeight w:val="235"/>
            </w:trPr>
            <w:tc>
              <w:tcPr>
                <w:tcW w:w="5364" w:type="dxa"/>
                <w:tcBorders>
                  <w:top w:val="nil"/>
                  <w:left w:val="nil"/>
                  <w:bottom w:val="nil"/>
                  <w:right w:val="nil"/>
                </w:tcBorders>
                <w:tcMar>
                  <w:top w:w="39" w:type="dxa"/>
                  <w:left w:w="39" w:type="dxa"/>
                  <w:bottom w:w="39" w:type="dxa"/>
                  <w:right w:w="39" w:type="dxa"/>
                </w:tcMar>
              </w:tcPr>
              <w:p w14:paraId="0ED4A639" w14:textId="49ACF596" w:rsidR="00642072" w:rsidRPr="00D6619C" w:rsidRDefault="003E6D71" w:rsidP="00B5337E">
                <w:pPr>
                  <w:spacing w:after="0" w:line="240" w:lineRule="auto"/>
                  <w:jc w:val="right"/>
                  <w:rPr>
                    <w:b/>
                    <w:bCs/>
                  </w:rPr>
                </w:pPr>
                <w:r w:rsidRPr="00D6619C">
                  <w:rPr>
                    <w:rFonts w:ascii="LM Roman 12" w:eastAsia="LM Roman 12" w:hAnsi="LM Roman 12"/>
                    <w:b/>
                    <w:bCs/>
                    <w:color w:val="000000"/>
                  </w:rPr>
                  <w:t>Faculty:</w:t>
                </w:r>
                <w:r w:rsidR="00C9033E" w:rsidRPr="00D6619C">
                  <w:rPr>
                    <w:rFonts w:ascii="LM Roman 12" w:eastAsia="LM Roman 12" w:hAnsi="LM Roman 12"/>
                    <w:b/>
                    <w:bCs/>
                    <w:color w:val="000000"/>
                  </w:rPr>
                  <w:t xml:space="preserve"> Prof. </w:t>
                </w:r>
                <w:r w:rsidR="00441640" w:rsidRPr="00D6619C">
                  <w:rPr>
                    <w:rFonts w:ascii="LM Roman 12" w:eastAsia="LM Roman 12" w:hAnsi="LM Roman 12"/>
                    <w:b/>
                    <w:bCs/>
                    <w:color w:val="000000"/>
                  </w:rPr>
                  <w:t>Chirag</w:t>
                </w:r>
                <w:r w:rsidR="00C9033E" w:rsidRPr="00D6619C">
                  <w:rPr>
                    <w:rFonts w:ascii="LM Roman 12" w:eastAsia="LM Roman 12" w:hAnsi="LM Roman 12"/>
                    <w:b/>
                    <w:bCs/>
                    <w:color w:val="000000"/>
                  </w:rPr>
                  <w:t xml:space="preserve"> K. </w:t>
                </w:r>
                <w:r w:rsidR="00441640" w:rsidRPr="00D6619C">
                  <w:rPr>
                    <w:rFonts w:ascii="LM Roman 12" w:eastAsia="LM Roman 12" w:hAnsi="LM Roman 12"/>
                    <w:b/>
                    <w:bCs/>
                    <w:color w:val="000000"/>
                  </w:rPr>
                  <w:t>Sakhrani</w:t>
                </w:r>
              </w:p>
            </w:tc>
          </w:tr>
        </w:tbl>
        <w:p w14:paraId="155E85F1" w14:textId="77777777" w:rsidR="00642072" w:rsidRDefault="00642072">
          <w:pPr>
            <w:spacing w:after="0" w:line="240" w:lineRule="auto"/>
          </w:pPr>
        </w:p>
      </w:tc>
    </w:tr>
  </w:tbl>
  <w:p w14:paraId="04E6BBD7" w14:textId="77777777" w:rsidR="00A411F1" w:rsidRDefault="00A411F1" w:rsidP="00B5337E">
    <w:pPr>
      <w:spacing w:after="0" w:line="24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bullet"/>
      <w:lvlText w:val="·"/>
      <w:lvlJc w:val="left"/>
      <w:rPr>
        <w:rFonts w:ascii="Symbol" w:eastAsia="Symbol" w:hAnsi="Symbol" w:cs="Symbol"/>
        <w:sz w:val="20"/>
      </w:rPr>
    </w:lvl>
    <w:lvl w:ilvl="1">
      <w:start w:val="1"/>
      <w:numFmt w:val="bullet"/>
      <w:lvlText w:val="o"/>
      <w:lvlJc w:val="left"/>
      <w:rPr>
        <w:rFonts w:ascii="Courier New" w:eastAsia="Courier New" w:hAnsi="Courier New" w:cs="Courier New"/>
        <w:sz w:val="20"/>
      </w:rPr>
    </w:lvl>
    <w:lvl w:ilvl="2">
      <w:start w:val="1"/>
      <w:numFmt w:val="bullet"/>
      <w:lvlText w:val="§"/>
      <w:lvlJc w:val="left"/>
      <w:rPr>
        <w:rFonts w:ascii="Wingdings" w:eastAsia="Wingdings" w:hAnsi="Wingdings" w:cs="Wingdings"/>
        <w:sz w:val="20"/>
      </w:rPr>
    </w:lvl>
    <w:lvl w:ilvl="3">
      <w:start w:val="1"/>
      <w:numFmt w:val="bullet"/>
      <w:lvlText w:val="·"/>
      <w:lvlJc w:val="left"/>
      <w:rPr>
        <w:rFonts w:ascii="Symbol" w:eastAsia="Symbol" w:hAnsi="Symbol" w:cs="Symbol"/>
        <w:sz w:val="20"/>
      </w:rPr>
    </w:lvl>
    <w:lvl w:ilvl="4">
      <w:start w:val="1"/>
      <w:numFmt w:val="bullet"/>
      <w:lvlText w:val="o"/>
      <w:lvlJc w:val="left"/>
      <w:rPr>
        <w:rFonts w:ascii="Courier New" w:eastAsia="Courier New" w:hAnsi="Courier New" w:cs="Courier New"/>
        <w:sz w:val="20"/>
      </w:rPr>
    </w:lvl>
    <w:lvl w:ilvl="5">
      <w:start w:val="1"/>
      <w:numFmt w:val="bullet"/>
      <w:lvlText w:val="§"/>
      <w:lvlJc w:val="left"/>
      <w:rPr>
        <w:rFonts w:ascii="Wingdings" w:eastAsia="Wingdings" w:hAnsi="Wingdings" w:cs="Wingdings"/>
        <w:sz w:val="20"/>
      </w:rPr>
    </w:lvl>
    <w:lvl w:ilvl="6">
      <w:start w:val="1"/>
      <w:numFmt w:val="bullet"/>
      <w:lvlText w:val="·"/>
      <w:lvlJc w:val="left"/>
      <w:rPr>
        <w:rFonts w:ascii="Symbol" w:eastAsia="Symbol" w:hAnsi="Symbol" w:cs="Symbol"/>
        <w:sz w:val="20"/>
      </w:rPr>
    </w:lvl>
    <w:lvl w:ilvl="7">
      <w:start w:val="1"/>
      <w:numFmt w:val="bullet"/>
      <w:lvlText w:val="o"/>
      <w:lvlJc w:val="left"/>
      <w:rPr>
        <w:rFonts w:ascii="Courier New" w:eastAsia="Courier New" w:hAnsi="Courier New" w:cs="Courier New"/>
        <w:sz w:val="20"/>
      </w:rPr>
    </w:lvl>
    <w:lvl w:ilvl="8">
      <w:start w:val="1"/>
      <w:numFmt w:val="bullet"/>
      <w:lvlText w:val="§"/>
      <w:lvlJc w:val="left"/>
      <w:rPr>
        <w:rFonts w:ascii="Wingdings" w:eastAsia="Wingdings" w:hAnsi="Wingdings" w:cs="Wingdings"/>
        <w:sz w:val="20"/>
      </w:rPr>
    </w:lvl>
  </w:abstractNum>
  <w:abstractNum w:abstractNumId="1" w15:restartNumberingAfterBreak="0">
    <w:nsid w:val="00000002"/>
    <w:multiLevelType w:val="multilevel"/>
    <w:tmpl w:val="00000002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2" w15:restartNumberingAfterBreak="0">
    <w:nsid w:val="00000003"/>
    <w:multiLevelType w:val="multilevel"/>
    <w:tmpl w:val="00000003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3" w15:restartNumberingAfterBreak="0">
    <w:nsid w:val="00000004"/>
    <w:multiLevelType w:val="multilevel"/>
    <w:tmpl w:val="00000004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4" w15:restartNumberingAfterBreak="0">
    <w:nsid w:val="00000005"/>
    <w:multiLevelType w:val="multilevel"/>
    <w:tmpl w:val="00000005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5" w15:restartNumberingAfterBreak="0">
    <w:nsid w:val="00000006"/>
    <w:multiLevelType w:val="multilevel"/>
    <w:tmpl w:val="00000006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6" w15:restartNumberingAfterBreak="0">
    <w:nsid w:val="00000007"/>
    <w:multiLevelType w:val="multilevel"/>
    <w:tmpl w:val="00000007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7" w15:restartNumberingAfterBreak="0">
    <w:nsid w:val="00000008"/>
    <w:multiLevelType w:val="multilevel"/>
    <w:tmpl w:val="00000008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8" w15:restartNumberingAfterBreak="0">
    <w:nsid w:val="00000009"/>
    <w:multiLevelType w:val="multilevel"/>
    <w:tmpl w:val="00000009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9" w15:restartNumberingAfterBreak="0">
    <w:nsid w:val="0000000A"/>
    <w:multiLevelType w:val="multilevel"/>
    <w:tmpl w:val="0000000A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10" w15:restartNumberingAfterBreak="0">
    <w:nsid w:val="0000000B"/>
    <w:multiLevelType w:val="multilevel"/>
    <w:tmpl w:val="0000000B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11" w15:restartNumberingAfterBreak="0">
    <w:nsid w:val="0000000C"/>
    <w:multiLevelType w:val="multilevel"/>
    <w:tmpl w:val="0000000C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12" w15:restartNumberingAfterBreak="0">
    <w:nsid w:val="0000000D"/>
    <w:multiLevelType w:val="multilevel"/>
    <w:tmpl w:val="0000000D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13" w15:restartNumberingAfterBreak="0">
    <w:nsid w:val="0000000E"/>
    <w:multiLevelType w:val="multilevel"/>
    <w:tmpl w:val="0000000E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14" w15:restartNumberingAfterBreak="0">
    <w:nsid w:val="0000000F"/>
    <w:multiLevelType w:val="multilevel"/>
    <w:tmpl w:val="0000000F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15" w15:restartNumberingAfterBreak="0">
    <w:nsid w:val="00000010"/>
    <w:multiLevelType w:val="multilevel"/>
    <w:tmpl w:val="00000010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16" w15:restartNumberingAfterBreak="0">
    <w:nsid w:val="00000011"/>
    <w:multiLevelType w:val="multilevel"/>
    <w:tmpl w:val="00000011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17" w15:restartNumberingAfterBreak="0">
    <w:nsid w:val="00000012"/>
    <w:multiLevelType w:val="multilevel"/>
    <w:tmpl w:val="00000012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18" w15:restartNumberingAfterBreak="0">
    <w:nsid w:val="00000013"/>
    <w:multiLevelType w:val="multilevel"/>
    <w:tmpl w:val="00000013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19" w15:restartNumberingAfterBreak="0">
    <w:nsid w:val="00000014"/>
    <w:multiLevelType w:val="multilevel"/>
    <w:tmpl w:val="00000014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20" w15:restartNumberingAfterBreak="0">
    <w:nsid w:val="00000015"/>
    <w:multiLevelType w:val="multilevel"/>
    <w:tmpl w:val="00000015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21" w15:restartNumberingAfterBreak="0">
    <w:nsid w:val="00000016"/>
    <w:multiLevelType w:val="multilevel"/>
    <w:tmpl w:val="00000016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22" w15:restartNumberingAfterBreak="0">
    <w:nsid w:val="00000017"/>
    <w:multiLevelType w:val="multilevel"/>
    <w:tmpl w:val="00000017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23" w15:restartNumberingAfterBreak="0">
    <w:nsid w:val="00000018"/>
    <w:multiLevelType w:val="multilevel"/>
    <w:tmpl w:val="00000018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24" w15:restartNumberingAfterBreak="0">
    <w:nsid w:val="00000019"/>
    <w:multiLevelType w:val="multilevel"/>
    <w:tmpl w:val="00000019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25" w15:restartNumberingAfterBreak="0">
    <w:nsid w:val="0000001A"/>
    <w:multiLevelType w:val="multilevel"/>
    <w:tmpl w:val="0000001A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26" w15:restartNumberingAfterBreak="0">
    <w:nsid w:val="0000001B"/>
    <w:multiLevelType w:val="multilevel"/>
    <w:tmpl w:val="0000001B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27" w15:restartNumberingAfterBreak="0">
    <w:nsid w:val="0000001C"/>
    <w:multiLevelType w:val="multilevel"/>
    <w:tmpl w:val="0000001C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28" w15:restartNumberingAfterBreak="0">
    <w:nsid w:val="0000001D"/>
    <w:multiLevelType w:val="multilevel"/>
    <w:tmpl w:val="0000001D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29" w15:restartNumberingAfterBreak="0">
    <w:nsid w:val="109016B3"/>
    <w:multiLevelType w:val="hybridMultilevel"/>
    <w:tmpl w:val="06FE953A"/>
    <w:lvl w:ilvl="0" w:tplc="494C74B0">
      <w:start w:val="2"/>
      <w:numFmt w:val="bullet"/>
      <w:lvlText w:val="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119708EE"/>
    <w:multiLevelType w:val="hybridMultilevel"/>
    <w:tmpl w:val="A16C27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12CB3A75"/>
    <w:multiLevelType w:val="hybridMultilevel"/>
    <w:tmpl w:val="A92C7E02"/>
    <w:lvl w:ilvl="0" w:tplc="8206B88E">
      <w:start w:val="1"/>
      <w:numFmt w:val="decimal"/>
      <w:lvlText w:val="%1."/>
      <w:lvlJc w:val="left"/>
      <w:pPr>
        <w:ind w:left="219" w:hanging="185"/>
      </w:pPr>
      <w:rPr>
        <w:rFonts w:ascii="Arial" w:eastAsia="Arial" w:hAnsi="Arial" w:cs="Arial" w:hint="default"/>
        <w:spacing w:val="-1"/>
        <w:w w:val="100"/>
        <w:sz w:val="20"/>
        <w:szCs w:val="20"/>
        <w:lang w:val="en-US" w:eastAsia="en-US" w:bidi="ar-SA"/>
      </w:rPr>
    </w:lvl>
    <w:lvl w:ilvl="1" w:tplc="B6C2BD94">
      <w:numFmt w:val="bullet"/>
      <w:lvlText w:val="•"/>
      <w:lvlJc w:val="left"/>
      <w:pPr>
        <w:ind w:left="1204" w:hanging="185"/>
      </w:pPr>
      <w:rPr>
        <w:rFonts w:hint="default"/>
        <w:lang w:val="en-US" w:eastAsia="en-US" w:bidi="ar-SA"/>
      </w:rPr>
    </w:lvl>
    <w:lvl w:ilvl="2" w:tplc="4964CFC8">
      <w:numFmt w:val="bullet"/>
      <w:lvlText w:val="•"/>
      <w:lvlJc w:val="left"/>
      <w:pPr>
        <w:ind w:left="2189" w:hanging="185"/>
      </w:pPr>
      <w:rPr>
        <w:rFonts w:hint="default"/>
        <w:lang w:val="en-US" w:eastAsia="en-US" w:bidi="ar-SA"/>
      </w:rPr>
    </w:lvl>
    <w:lvl w:ilvl="3" w:tplc="BA4ED3FE">
      <w:numFmt w:val="bullet"/>
      <w:lvlText w:val="•"/>
      <w:lvlJc w:val="left"/>
      <w:pPr>
        <w:ind w:left="3174" w:hanging="185"/>
      </w:pPr>
      <w:rPr>
        <w:rFonts w:hint="default"/>
        <w:lang w:val="en-US" w:eastAsia="en-US" w:bidi="ar-SA"/>
      </w:rPr>
    </w:lvl>
    <w:lvl w:ilvl="4" w:tplc="4D10D012">
      <w:numFmt w:val="bullet"/>
      <w:lvlText w:val="•"/>
      <w:lvlJc w:val="left"/>
      <w:pPr>
        <w:ind w:left="4159" w:hanging="185"/>
      </w:pPr>
      <w:rPr>
        <w:rFonts w:hint="default"/>
        <w:lang w:val="en-US" w:eastAsia="en-US" w:bidi="ar-SA"/>
      </w:rPr>
    </w:lvl>
    <w:lvl w:ilvl="5" w:tplc="D21E6798">
      <w:numFmt w:val="bullet"/>
      <w:lvlText w:val="•"/>
      <w:lvlJc w:val="left"/>
      <w:pPr>
        <w:ind w:left="5144" w:hanging="185"/>
      </w:pPr>
      <w:rPr>
        <w:rFonts w:hint="default"/>
        <w:lang w:val="en-US" w:eastAsia="en-US" w:bidi="ar-SA"/>
      </w:rPr>
    </w:lvl>
    <w:lvl w:ilvl="6" w:tplc="B9AEC3EA">
      <w:numFmt w:val="bullet"/>
      <w:lvlText w:val="•"/>
      <w:lvlJc w:val="left"/>
      <w:pPr>
        <w:ind w:left="6129" w:hanging="185"/>
      </w:pPr>
      <w:rPr>
        <w:rFonts w:hint="default"/>
        <w:lang w:val="en-US" w:eastAsia="en-US" w:bidi="ar-SA"/>
      </w:rPr>
    </w:lvl>
    <w:lvl w:ilvl="7" w:tplc="63AE729A">
      <w:numFmt w:val="bullet"/>
      <w:lvlText w:val="•"/>
      <w:lvlJc w:val="left"/>
      <w:pPr>
        <w:ind w:left="7113" w:hanging="185"/>
      </w:pPr>
      <w:rPr>
        <w:rFonts w:hint="default"/>
        <w:lang w:val="en-US" w:eastAsia="en-US" w:bidi="ar-SA"/>
      </w:rPr>
    </w:lvl>
    <w:lvl w:ilvl="8" w:tplc="E37820B0">
      <w:numFmt w:val="bullet"/>
      <w:lvlText w:val="•"/>
      <w:lvlJc w:val="left"/>
      <w:pPr>
        <w:ind w:left="8098" w:hanging="185"/>
      </w:pPr>
      <w:rPr>
        <w:rFonts w:hint="default"/>
        <w:lang w:val="en-US" w:eastAsia="en-US" w:bidi="ar-SA"/>
      </w:rPr>
    </w:lvl>
  </w:abstractNum>
  <w:abstractNum w:abstractNumId="32" w15:restartNumberingAfterBreak="0">
    <w:nsid w:val="1A2950A0"/>
    <w:multiLevelType w:val="hybridMultilevel"/>
    <w:tmpl w:val="BFCECE80"/>
    <w:lvl w:ilvl="0" w:tplc="9E7A417A">
      <w:start w:val="1"/>
      <w:numFmt w:val="decimal"/>
      <w:lvlText w:val="%1."/>
      <w:lvlJc w:val="left"/>
      <w:pPr>
        <w:ind w:left="219" w:hanging="185"/>
      </w:pPr>
      <w:rPr>
        <w:rFonts w:ascii="Arial" w:eastAsia="Arial" w:hAnsi="Arial" w:cs="Arial" w:hint="default"/>
        <w:spacing w:val="-1"/>
        <w:w w:val="100"/>
        <w:sz w:val="20"/>
        <w:szCs w:val="20"/>
        <w:lang w:val="en-US" w:eastAsia="en-US" w:bidi="ar-SA"/>
      </w:rPr>
    </w:lvl>
    <w:lvl w:ilvl="1" w:tplc="39C00EDA">
      <w:numFmt w:val="bullet"/>
      <w:lvlText w:val="•"/>
      <w:lvlJc w:val="left"/>
      <w:pPr>
        <w:ind w:left="1204" w:hanging="185"/>
      </w:pPr>
      <w:rPr>
        <w:rFonts w:hint="default"/>
        <w:lang w:val="en-US" w:eastAsia="en-US" w:bidi="ar-SA"/>
      </w:rPr>
    </w:lvl>
    <w:lvl w:ilvl="2" w:tplc="3EFA8EF4">
      <w:numFmt w:val="bullet"/>
      <w:lvlText w:val="•"/>
      <w:lvlJc w:val="left"/>
      <w:pPr>
        <w:ind w:left="2189" w:hanging="185"/>
      </w:pPr>
      <w:rPr>
        <w:rFonts w:hint="default"/>
        <w:lang w:val="en-US" w:eastAsia="en-US" w:bidi="ar-SA"/>
      </w:rPr>
    </w:lvl>
    <w:lvl w:ilvl="3" w:tplc="AC2ECE80">
      <w:numFmt w:val="bullet"/>
      <w:lvlText w:val="•"/>
      <w:lvlJc w:val="left"/>
      <w:pPr>
        <w:ind w:left="3174" w:hanging="185"/>
      </w:pPr>
      <w:rPr>
        <w:rFonts w:hint="default"/>
        <w:lang w:val="en-US" w:eastAsia="en-US" w:bidi="ar-SA"/>
      </w:rPr>
    </w:lvl>
    <w:lvl w:ilvl="4" w:tplc="BC386720">
      <w:numFmt w:val="bullet"/>
      <w:lvlText w:val="•"/>
      <w:lvlJc w:val="left"/>
      <w:pPr>
        <w:ind w:left="4159" w:hanging="185"/>
      </w:pPr>
      <w:rPr>
        <w:rFonts w:hint="default"/>
        <w:lang w:val="en-US" w:eastAsia="en-US" w:bidi="ar-SA"/>
      </w:rPr>
    </w:lvl>
    <w:lvl w:ilvl="5" w:tplc="A4B66556">
      <w:numFmt w:val="bullet"/>
      <w:lvlText w:val="•"/>
      <w:lvlJc w:val="left"/>
      <w:pPr>
        <w:ind w:left="5144" w:hanging="185"/>
      </w:pPr>
      <w:rPr>
        <w:rFonts w:hint="default"/>
        <w:lang w:val="en-US" w:eastAsia="en-US" w:bidi="ar-SA"/>
      </w:rPr>
    </w:lvl>
    <w:lvl w:ilvl="6" w:tplc="146CD78C">
      <w:numFmt w:val="bullet"/>
      <w:lvlText w:val="•"/>
      <w:lvlJc w:val="left"/>
      <w:pPr>
        <w:ind w:left="6129" w:hanging="185"/>
      </w:pPr>
      <w:rPr>
        <w:rFonts w:hint="default"/>
        <w:lang w:val="en-US" w:eastAsia="en-US" w:bidi="ar-SA"/>
      </w:rPr>
    </w:lvl>
    <w:lvl w:ilvl="7" w:tplc="A6EA02C6">
      <w:numFmt w:val="bullet"/>
      <w:lvlText w:val="•"/>
      <w:lvlJc w:val="left"/>
      <w:pPr>
        <w:ind w:left="7113" w:hanging="185"/>
      </w:pPr>
      <w:rPr>
        <w:rFonts w:hint="default"/>
        <w:lang w:val="en-US" w:eastAsia="en-US" w:bidi="ar-SA"/>
      </w:rPr>
    </w:lvl>
    <w:lvl w:ilvl="8" w:tplc="B78CF4A6">
      <w:numFmt w:val="bullet"/>
      <w:lvlText w:val="•"/>
      <w:lvlJc w:val="left"/>
      <w:pPr>
        <w:ind w:left="8098" w:hanging="185"/>
      </w:pPr>
      <w:rPr>
        <w:rFonts w:hint="default"/>
        <w:lang w:val="en-US" w:eastAsia="en-US" w:bidi="ar-SA"/>
      </w:rPr>
    </w:lvl>
  </w:abstractNum>
  <w:abstractNum w:abstractNumId="33" w15:restartNumberingAfterBreak="0">
    <w:nsid w:val="30B95EB0"/>
    <w:multiLevelType w:val="hybridMultilevel"/>
    <w:tmpl w:val="9702A03C"/>
    <w:lvl w:ilvl="0" w:tplc="B4A00584">
      <w:start w:val="1"/>
      <w:numFmt w:val="decimal"/>
      <w:lvlText w:val="%1."/>
      <w:lvlJc w:val="left"/>
      <w:pPr>
        <w:ind w:left="635" w:hanging="408"/>
      </w:pPr>
      <w:rPr>
        <w:rFonts w:ascii="Arial" w:eastAsia="Arial" w:hAnsi="Arial" w:cs="Arial" w:hint="default"/>
        <w:spacing w:val="-1"/>
        <w:w w:val="99"/>
        <w:sz w:val="20"/>
        <w:szCs w:val="20"/>
        <w:lang w:val="en-US" w:eastAsia="en-US" w:bidi="ar-SA"/>
      </w:rPr>
    </w:lvl>
    <w:lvl w:ilvl="1" w:tplc="D9E4A600">
      <w:numFmt w:val="bullet"/>
      <w:lvlText w:val="•"/>
      <w:lvlJc w:val="left"/>
      <w:pPr>
        <w:ind w:left="1582" w:hanging="408"/>
      </w:pPr>
      <w:rPr>
        <w:rFonts w:hint="default"/>
        <w:lang w:val="en-US" w:eastAsia="en-US" w:bidi="ar-SA"/>
      </w:rPr>
    </w:lvl>
    <w:lvl w:ilvl="2" w:tplc="F808DC72">
      <w:numFmt w:val="bullet"/>
      <w:lvlText w:val="•"/>
      <w:lvlJc w:val="left"/>
      <w:pPr>
        <w:ind w:left="2525" w:hanging="408"/>
      </w:pPr>
      <w:rPr>
        <w:rFonts w:hint="default"/>
        <w:lang w:val="en-US" w:eastAsia="en-US" w:bidi="ar-SA"/>
      </w:rPr>
    </w:lvl>
    <w:lvl w:ilvl="3" w:tplc="984872B4">
      <w:numFmt w:val="bullet"/>
      <w:lvlText w:val="•"/>
      <w:lvlJc w:val="left"/>
      <w:pPr>
        <w:ind w:left="3468" w:hanging="408"/>
      </w:pPr>
      <w:rPr>
        <w:rFonts w:hint="default"/>
        <w:lang w:val="en-US" w:eastAsia="en-US" w:bidi="ar-SA"/>
      </w:rPr>
    </w:lvl>
    <w:lvl w:ilvl="4" w:tplc="C914A392">
      <w:numFmt w:val="bullet"/>
      <w:lvlText w:val="•"/>
      <w:lvlJc w:val="left"/>
      <w:pPr>
        <w:ind w:left="4411" w:hanging="408"/>
      </w:pPr>
      <w:rPr>
        <w:rFonts w:hint="default"/>
        <w:lang w:val="en-US" w:eastAsia="en-US" w:bidi="ar-SA"/>
      </w:rPr>
    </w:lvl>
    <w:lvl w:ilvl="5" w:tplc="8E1AE506">
      <w:numFmt w:val="bullet"/>
      <w:lvlText w:val="•"/>
      <w:lvlJc w:val="left"/>
      <w:pPr>
        <w:ind w:left="5354" w:hanging="408"/>
      </w:pPr>
      <w:rPr>
        <w:rFonts w:hint="default"/>
        <w:lang w:val="en-US" w:eastAsia="en-US" w:bidi="ar-SA"/>
      </w:rPr>
    </w:lvl>
    <w:lvl w:ilvl="6" w:tplc="A222A4CC">
      <w:numFmt w:val="bullet"/>
      <w:lvlText w:val="•"/>
      <w:lvlJc w:val="left"/>
      <w:pPr>
        <w:ind w:left="6297" w:hanging="408"/>
      </w:pPr>
      <w:rPr>
        <w:rFonts w:hint="default"/>
        <w:lang w:val="en-US" w:eastAsia="en-US" w:bidi="ar-SA"/>
      </w:rPr>
    </w:lvl>
    <w:lvl w:ilvl="7" w:tplc="A1B89AEC">
      <w:numFmt w:val="bullet"/>
      <w:lvlText w:val="•"/>
      <w:lvlJc w:val="left"/>
      <w:pPr>
        <w:ind w:left="7239" w:hanging="408"/>
      </w:pPr>
      <w:rPr>
        <w:rFonts w:hint="default"/>
        <w:lang w:val="en-US" w:eastAsia="en-US" w:bidi="ar-SA"/>
      </w:rPr>
    </w:lvl>
    <w:lvl w:ilvl="8" w:tplc="DDBC3074">
      <w:numFmt w:val="bullet"/>
      <w:lvlText w:val="•"/>
      <w:lvlJc w:val="left"/>
      <w:pPr>
        <w:ind w:left="8182" w:hanging="408"/>
      </w:pPr>
      <w:rPr>
        <w:rFonts w:hint="default"/>
        <w:lang w:val="en-US" w:eastAsia="en-US" w:bidi="ar-SA"/>
      </w:rPr>
    </w:lvl>
  </w:abstractNum>
  <w:abstractNum w:abstractNumId="34" w15:restartNumberingAfterBreak="0">
    <w:nsid w:val="41424F11"/>
    <w:multiLevelType w:val="hybridMultilevel"/>
    <w:tmpl w:val="04E28DDC"/>
    <w:lvl w:ilvl="0" w:tplc="961C2442">
      <w:start w:val="1"/>
      <w:numFmt w:val="decimal"/>
      <w:lvlText w:val="%1."/>
      <w:lvlJc w:val="left"/>
      <w:pPr>
        <w:ind w:left="219" w:hanging="185"/>
      </w:pPr>
      <w:rPr>
        <w:rFonts w:ascii="Arial" w:eastAsia="Arial" w:hAnsi="Arial" w:cs="Arial" w:hint="default"/>
        <w:spacing w:val="-1"/>
        <w:w w:val="100"/>
        <w:sz w:val="20"/>
        <w:szCs w:val="20"/>
        <w:lang w:val="en-US" w:eastAsia="en-US" w:bidi="ar-SA"/>
      </w:rPr>
    </w:lvl>
    <w:lvl w:ilvl="1" w:tplc="666EEA20">
      <w:numFmt w:val="bullet"/>
      <w:lvlText w:val="•"/>
      <w:lvlJc w:val="left"/>
      <w:pPr>
        <w:ind w:left="1204" w:hanging="185"/>
      </w:pPr>
      <w:rPr>
        <w:rFonts w:hint="default"/>
        <w:lang w:val="en-US" w:eastAsia="en-US" w:bidi="ar-SA"/>
      </w:rPr>
    </w:lvl>
    <w:lvl w:ilvl="2" w:tplc="4BA21ACE">
      <w:numFmt w:val="bullet"/>
      <w:lvlText w:val="•"/>
      <w:lvlJc w:val="left"/>
      <w:pPr>
        <w:ind w:left="2189" w:hanging="185"/>
      </w:pPr>
      <w:rPr>
        <w:rFonts w:hint="default"/>
        <w:lang w:val="en-US" w:eastAsia="en-US" w:bidi="ar-SA"/>
      </w:rPr>
    </w:lvl>
    <w:lvl w:ilvl="3" w:tplc="D702EABA">
      <w:numFmt w:val="bullet"/>
      <w:lvlText w:val="•"/>
      <w:lvlJc w:val="left"/>
      <w:pPr>
        <w:ind w:left="3174" w:hanging="185"/>
      </w:pPr>
      <w:rPr>
        <w:rFonts w:hint="default"/>
        <w:lang w:val="en-US" w:eastAsia="en-US" w:bidi="ar-SA"/>
      </w:rPr>
    </w:lvl>
    <w:lvl w:ilvl="4" w:tplc="7A0455A4">
      <w:numFmt w:val="bullet"/>
      <w:lvlText w:val="•"/>
      <w:lvlJc w:val="left"/>
      <w:pPr>
        <w:ind w:left="4159" w:hanging="185"/>
      </w:pPr>
      <w:rPr>
        <w:rFonts w:hint="default"/>
        <w:lang w:val="en-US" w:eastAsia="en-US" w:bidi="ar-SA"/>
      </w:rPr>
    </w:lvl>
    <w:lvl w:ilvl="5" w:tplc="C67ABB2E">
      <w:numFmt w:val="bullet"/>
      <w:lvlText w:val="•"/>
      <w:lvlJc w:val="left"/>
      <w:pPr>
        <w:ind w:left="5144" w:hanging="185"/>
      </w:pPr>
      <w:rPr>
        <w:rFonts w:hint="default"/>
        <w:lang w:val="en-US" w:eastAsia="en-US" w:bidi="ar-SA"/>
      </w:rPr>
    </w:lvl>
    <w:lvl w:ilvl="6" w:tplc="867496CE">
      <w:numFmt w:val="bullet"/>
      <w:lvlText w:val="•"/>
      <w:lvlJc w:val="left"/>
      <w:pPr>
        <w:ind w:left="6129" w:hanging="185"/>
      </w:pPr>
      <w:rPr>
        <w:rFonts w:hint="default"/>
        <w:lang w:val="en-US" w:eastAsia="en-US" w:bidi="ar-SA"/>
      </w:rPr>
    </w:lvl>
    <w:lvl w:ilvl="7" w:tplc="D7B018CC">
      <w:numFmt w:val="bullet"/>
      <w:lvlText w:val="•"/>
      <w:lvlJc w:val="left"/>
      <w:pPr>
        <w:ind w:left="7113" w:hanging="185"/>
      </w:pPr>
      <w:rPr>
        <w:rFonts w:hint="default"/>
        <w:lang w:val="en-US" w:eastAsia="en-US" w:bidi="ar-SA"/>
      </w:rPr>
    </w:lvl>
    <w:lvl w:ilvl="8" w:tplc="C4DCDEAE">
      <w:numFmt w:val="bullet"/>
      <w:lvlText w:val="•"/>
      <w:lvlJc w:val="left"/>
      <w:pPr>
        <w:ind w:left="8098" w:hanging="185"/>
      </w:pPr>
      <w:rPr>
        <w:rFonts w:hint="default"/>
        <w:lang w:val="en-US" w:eastAsia="en-US" w:bidi="ar-SA"/>
      </w:rPr>
    </w:lvl>
  </w:abstractNum>
  <w:abstractNum w:abstractNumId="35" w15:restartNumberingAfterBreak="0">
    <w:nsid w:val="44E53C11"/>
    <w:multiLevelType w:val="hybridMultilevel"/>
    <w:tmpl w:val="4C302E78"/>
    <w:lvl w:ilvl="0" w:tplc="29C03012">
      <w:start w:val="3"/>
      <w:numFmt w:val="decimal"/>
      <w:lvlText w:val="%1."/>
      <w:lvlJc w:val="left"/>
      <w:pPr>
        <w:ind w:left="219" w:hanging="185"/>
      </w:pPr>
      <w:rPr>
        <w:rFonts w:ascii="Arial" w:eastAsia="Arial" w:hAnsi="Arial" w:cs="Arial" w:hint="default"/>
        <w:spacing w:val="-1"/>
        <w:w w:val="100"/>
        <w:sz w:val="20"/>
        <w:szCs w:val="20"/>
        <w:lang w:val="en-US" w:eastAsia="en-US" w:bidi="ar-SA"/>
      </w:rPr>
    </w:lvl>
    <w:lvl w:ilvl="1" w:tplc="7880609C">
      <w:numFmt w:val="bullet"/>
      <w:lvlText w:val="•"/>
      <w:lvlJc w:val="left"/>
      <w:pPr>
        <w:ind w:left="1204" w:hanging="185"/>
      </w:pPr>
      <w:rPr>
        <w:rFonts w:hint="default"/>
        <w:lang w:val="en-US" w:eastAsia="en-US" w:bidi="ar-SA"/>
      </w:rPr>
    </w:lvl>
    <w:lvl w:ilvl="2" w:tplc="93DCF456">
      <w:numFmt w:val="bullet"/>
      <w:lvlText w:val="•"/>
      <w:lvlJc w:val="left"/>
      <w:pPr>
        <w:ind w:left="2189" w:hanging="185"/>
      </w:pPr>
      <w:rPr>
        <w:rFonts w:hint="default"/>
        <w:lang w:val="en-US" w:eastAsia="en-US" w:bidi="ar-SA"/>
      </w:rPr>
    </w:lvl>
    <w:lvl w:ilvl="3" w:tplc="073CD680">
      <w:numFmt w:val="bullet"/>
      <w:lvlText w:val="•"/>
      <w:lvlJc w:val="left"/>
      <w:pPr>
        <w:ind w:left="3174" w:hanging="185"/>
      </w:pPr>
      <w:rPr>
        <w:rFonts w:hint="default"/>
        <w:lang w:val="en-US" w:eastAsia="en-US" w:bidi="ar-SA"/>
      </w:rPr>
    </w:lvl>
    <w:lvl w:ilvl="4" w:tplc="A85EBD7C">
      <w:numFmt w:val="bullet"/>
      <w:lvlText w:val="•"/>
      <w:lvlJc w:val="left"/>
      <w:pPr>
        <w:ind w:left="4159" w:hanging="185"/>
      </w:pPr>
      <w:rPr>
        <w:rFonts w:hint="default"/>
        <w:lang w:val="en-US" w:eastAsia="en-US" w:bidi="ar-SA"/>
      </w:rPr>
    </w:lvl>
    <w:lvl w:ilvl="5" w:tplc="DDF488A0">
      <w:numFmt w:val="bullet"/>
      <w:lvlText w:val="•"/>
      <w:lvlJc w:val="left"/>
      <w:pPr>
        <w:ind w:left="5144" w:hanging="185"/>
      </w:pPr>
      <w:rPr>
        <w:rFonts w:hint="default"/>
        <w:lang w:val="en-US" w:eastAsia="en-US" w:bidi="ar-SA"/>
      </w:rPr>
    </w:lvl>
    <w:lvl w:ilvl="6" w:tplc="DA80E6E6">
      <w:numFmt w:val="bullet"/>
      <w:lvlText w:val="•"/>
      <w:lvlJc w:val="left"/>
      <w:pPr>
        <w:ind w:left="6129" w:hanging="185"/>
      </w:pPr>
      <w:rPr>
        <w:rFonts w:hint="default"/>
        <w:lang w:val="en-US" w:eastAsia="en-US" w:bidi="ar-SA"/>
      </w:rPr>
    </w:lvl>
    <w:lvl w:ilvl="7" w:tplc="83A24120">
      <w:numFmt w:val="bullet"/>
      <w:lvlText w:val="•"/>
      <w:lvlJc w:val="left"/>
      <w:pPr>
        <w:ind w:left="7113" w:hanging="185"/>
      </w:pPr>
      <w:rPr>
        <w:rFonts w:hint="default"/>
        <w:lang w:val="en-US" w:eastAsia="en-US" w:bidi="ar-SA"/>
      </w:rPr>
    </w:lvl>
    <w:lvl w:ilvl="8" w:tplc="C53E6184">
      <w:numFmt w:val="bullet"/>
      <w:lvlText w:val="•"/>
      <w:lvlJc w:val="left"/>
      <w:pPr>
        <w:ind w:left="8098" w:hanging="185"/>
      </w:pPr>
      <w:rPr>
        <w:rFonts w:hint="default"/>
        <w:lang w:val="en-US" w:eastAsia="en-US" w:bidi="ar-SA"/>
      </w:rPr>
    </w:lvl>
  </w:abstractNum>
  <w:abstractNum w:abstractNumId="36" w15:restartNumberingAfterBreak="0">
    <w:nsid w:val="4EC47B30"/>
    <w:multiLevelType w:val="hybridMultilevel"/>
    <w:tmpl w:val="8798772C"/>
    <w:lvl w:ilvl="0" w:tplc="704CA16E">
      <w:start w:val="1"/>
      <w:numFmt w:val="decimal"/>
      <w:lvlText w:val="%1."/>
      <w:lvlJc w:val="left"/>
      <w:pPr>
        <w:ind w:left="219" w:hanging="185"/>
      </w:pPr>
      <w:rPr>
        <w:rFonts w:ascii="Arial" w:eastAsia="Arial" w:hAnsi="Arial" w:cs="Arial" w:hint="default"/>
        <w:spacing w:val="-1"/>
        <w:w w:val="100"/>
        <w:sz w:val="20"/>
        <w:szCs w:val="20"/>
        <w:lang w:val="en-US" w:eastAsia="en-US" w:bidi="ar-SA"/>
      </w:rPr>
    </w:lvl>
    <w:lvl w:ilvl="1" w:tplc="868C257E">
      <w:numFmt w:val="bullet"/>
      <w:lvlText w:val="•"/>
      <w:lvlJc w:val="left"/>
      <w:pPr>
        <w:ind w:left="1204" w:hanging="185"/>
      </w:pPr>
      <w:rPr>
        <w:rFonts w:hint="default"/>
        <w:lang w:val="en-US" w:eastAsia="en-US" w:bidi="ar-SA"/>
      </w:rPr>
    </w:lvl>
    <w:lvl w:ilvl="2" w:tplc="BF001494">
      <w:numFmt w:val="bullet"/>
      <w:lvlText w:val="•"/>
      <w:lvlJc w:val="left"/>
      <w:pPr>
        <w:ind w:left="2189" w:hanging="185"/>
      </w:pPr>
      <w:rPr>
        <w:rFonts w:hint="default"/>
        <w:lang w:val="en-US" w:eastAsia="en-US" w:bidi="ar-SA"/>
      </w:rPr>
    </w:lvl>
    <w:lvl w:ilvl="3" w:tplc="BC2A1DEE">
      <w:numFmt w:val="bullet"/>
      <w:lvlText w:val="•"/>
      <w:lvlJc w:val="left"/>
      <w:pPr>
        <w:ind w:left="3174" w:hanging="185"/>
      </w:pPr>
      <w:rPr>
        <w:rFonts w:hint="default"/>
        <w:lang w:val="en-US" w:eastAsia="en-US" w:bidi="ar-SA"/>
      </w:rPr>
    </w:lvl>
    <w:lvl w:ilvl="4" w:tplc="92F2F67C">
      <w:numFmt w:val="bullet"/>
      <w:lvlText w:val="•"/>
      <w:lvlJc w:val="left"/>
      <w:pPr>
        <w:ind w:left="4159" w:hanging="185"/>
      </w:pPr>
      <w:rPr>
        <w:rFonts w:hint="default"/>
        <w:lang w:val="en-US" w:eastAsia="en-US" w:bidi="ar-SA"/>
      </w:rPr>
    </w:lvl>
    <w:lvl w:ilvl="5" w:tplc="7AE4121A">
      <w:numFmt w:val="bullet"/>
      <w:lvlText w:val="•"/>
      <w:lvlJc w:val="left"/>
      <w:pPr>
        <w:ind w:left="5144" w:hanging="185"/>
      </w:pPr>
      <w:rPr>
        <w:rFonts w:hint="default"/>
        <w:lang w:val="en-US" w:eastAsia="en-US" w:bidi="ar-SA"/>
      </w:rPr>
    </w:lvl>
    <w:lvl w:ilvl="6" w:tplc="DFAED108">
      <w:numFmt w:val="bullet"/>
      <w:lvlText w:val="•"/>
      <w:lvlJc w:val="left"/>
      <w:pPr>
        <w:ind w:left="6129" w:hanging="185"/>
      </w:pPr>
      <w:rPr>
        <w:rFonts w:hint="default"/>
        <w:lang w:val="en-US" w:eastAsia="en-US" w:bidi="ar-SA"/>
      </w:rPr>
    </w:lvl>
    <w:lvl w:ilvl="7" w:tplc="D25ED800">
      <w:numFmt w:val="bullet"/>
      <w:lvlText w:val="•"/>
      <w:lvlJc w:val="left"/>
      <w:pPr>
        <w:ind w:left="7113" w:hanging="185"/>
      </w:pPr>
      <w:rPr>
        <w:rFonts w:hint="default"/>
        <w:lang w:val="en-US" w:eastAsia="en-US" w:bidi="ar-SA"/>
      </w:rPr>
    </w:lvl>
    <w:lvl w:ilvl="8" w:tplc="206E73C4">
      <w:numFmt w:val="bullet"/>
      <w:lvlText w:val="•"/>
      <w:lvlJc w:val="left"/>
      <w:pPr>
        <w:ind w:left="8098" w:hanging="185"/>
      </w:pPr>
      <w:rPr>
        <w:rFonts w:hint="default"/>
        <w:lang w:val="en-US" w:eastAsia="en-US" w:bidi="ar-SA"/>
      </w:rPr>
    </w:lvl>
  </w:abstractNum>
  <w:abstractNum w:abstractNumId="37" w15:restartNumberingAfterBreak="0">
    <w:nsid w:val="581F754A"/>
    <w:multiLevelType w:val="hybridMultilevel"/>
    <w:tmpl w:val="42228B0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9DC02EC"/>
    <w:multiLevelType w:val="hybridMultilevel"/>
    <w:tmpl w:val="A7D40486"/>
    <w:lvl w:ilvl="0" w:tplc="F4502954">
      <w:start w:val="1"/>
      <w:numFmt w:val="decimal"/>
      <w:lvlText w:val="%1."/>
      <w:lvlJc w:val="left"/>
      <w:pPr>
        <w:ind w:left="219" w:hanging="185"/>
      </w:pPr>
      <w:rPr>
        <w:rFonts w:ascii="Arial" w:eastAsia="Arial" w:hAnsi="Arial" w:cs="Arial" w:hint="default"/>
        <w:spacing w:val="-1"/>
        <w:w w:val="100"/>
        <w:sz w:val="20"/>
        <w:szCs w:val="20"/>
        <w:lang w:val="en-US" w:eastAsia="en-US" w:bidi="ar-SA"/>
      </w:rPr>
    </w:lvl>
    <w:lvl w:ilvl="1" w:tplc="FDEA821C">
      <w:numFmt w:val="bullet"/>
      <w:lvlText w:val="•"/>
      <w:lvlJc w:val="left"/>
      <w:pPr>
        <w:ind w:left="1204" w:hanging="185"/>
      </w:pPr>
      <w:rPr>
        <w:rFonts w:hint="default"/>
        <w:lang w:val="en-US" w:eastAsia="en-US" w:bidi="ar-SA"/>
      </w:rPr>
    </w:lvl>
    <w:lvl w:ilvl="2" w:tplc="D7D0C864">
      <w:numFmt w:val="bullet"/>
      <w:lvlText w:val="•"/>
      <w:lvlJc w:val="left"/>
      <w:pPr>
        <w:ind w:left="2189" w:hanging="185"/>
      </w:pPr>
      <w:rPr>
        <w:rFonts w:hint="default"/>
        <w:lang w:val="en-US" w:eastAsia="en-US" w:bidi="ar-SA"/>
      </w:rPr>
    </w:lvl>
    <w:lvl w:ilvl="3" w:tplc="33AE02CC">
      <w:numFmt w:val="bullet"/>
      <w:lvlText w:val="•"/>
      <w:lvlJc w:val="left"/>
      <w:pPr>
        <w:ind w:left="3174" w:hanging="185"/>
      </w:pPr>
      <w:rPr>
        <w:rFonts w:hint="default"/>
        <w:lang w:val="en-US" w:eastAsia="en-US" w:bidi="ar-SA"/>
      </w:rPr>
    </w:lvl>
    <w:lvl w:ilvl="4" w:tplc="B86A6E2C">
      <w:numFmt w:val="bullet"/>
      <w:lvlText w:val="•"/>
      <w:lvlJc w:val="left"/>
      <w:pPr>
        <w:ind w:left="4159" w:hanging="185"/>
      </w:pPr>
      <w:rPr>
        <w:rFonts w:hint="default"/>
        <w:lang w:val="en-US" w:eastAsia="en-US" w:bidi="ar-SA"/>
      </w:rPr>
    </w:lvl>
    <w:lvl w:ilvl="5" w:tplc="F0C8EB2C">
      <w:numFmt w:val="bullet"/>
      <w:lvlText w:val="•"/>
      <w:lvlJc w:val="left"/>
      <w:pPr>
        <w:ind w:left="5144" w:hanging="185"/>
      </w:pPr>
      <w:rPr>
        <w:rFonts w:hint="default"/>
        <w:lang w:val="en-US" w:eastAsia="en-US" w:bidi="ar-SA"/>
      </w:rPr>
    </w:lvl>
    <w:lvl w:ilvl="6" w:tplc="993E7E70">
      <w:numFmt w:val="bullet"/>
      <w:lvlText w:val="•"/>
      <w:lvlJc w:val="left"/>
      <w:pPr>
        <w:ind w:left="6129" w:hanging="185"/>
      </w:pPr>
      <w:rPr>
        <w:rFonts w:hint="default"/>
        <w:lang w:val="en-US" w:eastAsia="en-US" w:bidi="ar-SA"/>
      </w:rPr>
    </w:lvl>
    <w:lvl w:ilvl="7" w:tplc="F0FC830E">
      <w:numFmt w:val="bullet"/>
      <w:lvlText w:val="•"/>
      <w:lvlJc w:val="left"/>
      <w:pPr>
        <w:ind w:left="7113" w:hanging="185"/>
      </w:pPr>
      <w:rPr>
        <w:rFonts w:hint="default"/>
        <w:lang w:val="en-US" w:eastAsia="en-US" w:bidi="ar-SA"/>
      </w:rPr>
    </w:lvl>
    <w:lvl w:ilvl="8" w:tplc="215875A2">
      <w:numFmt w:val="bullet"/>
      <w:lvlText w:val="•"/>
      <w:lvlJc w:val="left"/>
      <w:pPr>
        <w:ind w:left="8098" w:hanging="185"/>
      </w:pPr>
      <w:rPr>
        <w:rFonts w:hint="default"/>
        <w:lang w:val="en-US" w:eastAsia="en-US" w:bidi="ar-SA"/>
      </w:rPr>
    </w:lvl>
  </w:abstractNum>
  <w:abstractNum w:abstractNumId="39" w15:restartNumberingAfterBreak="0">
    <w:nsid w:val="7E4855AC"/>
    <w:multiLevelType w:val="hybridMultilevel"/>
    <w:tmpl w:val="E87C6FB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40140261">
    <w:abstractNumId w:val="0"/>
  </w:num>
  <w:num w:numId="2" w16cid:durableId="424696023">
    <w:abstractNumId w:val="1"/>
  </w:num>
  <w:num w:numId="3" w16cid:durableId="140539828">
    <w:abstractNumId w:val="2"/>
  </w:num>
  <w:num w:numId="4" w16cid:durableId="334965224">
    <w:abstractNumId w:val="3"/>
  </w:num>
  <w:num w:numId="5" w16cid:durableId="1465854522">
    <w:abstractNumId w:val="4"/>
  </w:num>
  <w:num w:numId="6" w16cid:durableId="1228691093">
    <w:abstractNumId w:val="5"/>
  </w:num>
  <w:num w:numId="7" w16cid:durableId="1339621741">
    <w:abstractNumId w:val="6"/>
  </w:num>
  <w:num w:numId="8" w16cid:durableId="623659046">
    <w:abstractNumId w:val="7"/>
  </w:num>
  <w:num w:numId="9" w16cid:durableId="1856066530">
    <w:abstractNumId w:val="8"/>
  </w:num>
  <w:num w:numId="10" w16cid:durableId="848065419">
    <w:abstractNumId w:val="9"/>
  </w:num>
  <w:num w:numId="11" w16cid:durableId="1461267236">
    <w:abstractNumId w:val="10"/>
  </w:num>
  <w:num w:numId="12" w16cid:durableId="1977032038">
    <w:abstractNumId w:val="11"/>
  </w:num>
  <w:num w:numId="13" w16cid:durableId="2052420553">
    <w:abstractNumId w:val="12"/>
  </w:num>
  <w:num w:numId="14" w16cid:durableId="139007285">
    <w:abstractNumId w:val="13"/>
  </w:num>
  <w:num w:numId="15" w16cid:durableId="1895043506">
    <w:abstractNumId w:val="14"/>
  </w:num>
  <w:num w:numId="16" w16cid:durableId="164125913">
    <w:abstractNumId w:val="15"/>
  </w:num>
  <w:num w:numId="17" w16cid:durableId="1104885820">
    <w:abstractNumId w:val="16"/>
  </w:num>
  <w:num w:numId="18" w16cid:durableId="1227297167">
    <w:abstractNumId w:val="17"/>
  </w:num>
  <w:num w:numId="19" w16cid:durableId="1666974201">
    <w:abstractNumId w:val="18"/>
  </w:num>
  <w:num w:numId="20" w16cid:durableId="1060519577">
    <w:abstractNumId w:val="19"/>
  </w:num>
  <w:num w:numId="21" w16cid:durableId="1146553186">
    <w:abstractNumId w:val="20"/>
  </w:num>
  <w:num w:numId="22" w16cid:durableId="779881798">
    <w:abstractNumId w:val="21"/>
  </w:num>
  <w:num w:numId="23" w16cid:durableId="966279702">
    <w:abstractNumId w:val="22"/>
  </w:num>
  <w:num w:numId="24" w16cid:durableId="1634679551">
    <w:abstractNumId w:val="23"/>
  </w:num>
  <w:num w:numId="25" w16cid:durableId="1292519426">
    <w:abstractNumId w:val="24"/>
  </w:num>
  <w:num w:numId="26" w16cid:durableId="1699893093">
    <w:abstractNumId w:val="25"/>
  </w:num>
  <w:num w:numId="27" w16cid:durableId="307131637">
    <w:abstractNumId w:val="26"/>
  </w:num>
  <w:num w:numId="28" w16cid:durableId="340209317">
    <w:abstractNumId w:val="27"/>
  </w:num>
  <w:num w:numId="29" w16cid:durableId="437065544">
    <w:abstractNumId w:val="28"/>
  </w:num>
  <w:num w:numId="30" w16cid:durableId="1211188040">
    <w:abstractNumId w:val="39"/>
  </w:num>
  <w:num w:numId="31" w16cid:durableId="1605570216">
    <w:abstractNumId w:val="33"/>
  </w:num>
  <w:num w:numId="32" w16cid:durableId="1300261804">
    <w:abstractNumId w:val="34"/>
  </w:num>
  <w:num w:numId="33" w16cid:durableId="1393772992">
    <w:abstractNumId w:val="31"/>
  </w:num>
  <w:num w:numId="34" w16cid:durableId="134569875">
    <w:abstractNumId w:val="32"/>
  </w:num>
  <w:num w:numId="35" w16cid:durableId="749694875">
    <w:abstractNumId w:val="38"/>
  </w:num>
  <w:num w:numId="36" w16cid:durableId="493028269">
    <w:abstractNumId w:val="36"/>
  </w:num>
  <w:num w:numId="37" w16cid:durableId="206455730">
    <w:abstractNumId w:val="35"/>
  </w:num>
  <w:num w:numId="38" w16cid:durableId="1124231069">
    <w:abstractNumId w:val="29"/>
  </w:num>
  <w:num w:numId="39" w16cid:durableId="587426567">
    <w:abstractNumId w:val="37"/>
  </w:num>
  <w:num w:numId="40" w16cid:durableId="1997100763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072"/>
    <w:rsid w:val="0000259E"/>
    <w:rsid w:val="0000495C"/>
    <w:rsid w:val="00004E6D"/>
    <w:rsid w:val="00007F94"/>
    <w:rsid w:val="00020949"/>
    <w:rsid w:val="00026C82"/>
    <w:rsid w:val="00035215"/>
    <w:rsid w:val="00035601"/>
    <w:rsid w:val="00035906"/>
    <w:rsid w:val="00042D12"/>
    <w:rsid w:val="000433DD"/>
    <w:rsid w:val="00051AC2"/>
    <w:rsid w:val="0007008A"/>
    <w:rsid w:val="00074BF0"/>
    <w:rsid w:val="000862C9"/>
    <w:rsid w:val="000A3FE8"/>
    <w:rsid w:val="000A5605"/>
    <w:rsid w:val="000B5154"/>
    <w:rsid w:val="000B6B24"/>
    <w:rsid w:val="000B6E40"/>
    <w:rsid w:val="000B7CF3"/>
    <w:rsid w:val="000C56AD"/>
    <w:rsid w:val="000D18EE"/>
    <w:rsid w:val="000E6363"/>
    <w:rsid w:val="000F5DF9"/>
    <w:rsid w:val="000F6329"/>
    <w:rsid w:val="00102E26"/>
    <w:rsid w:val="00103CAC"/>
    <w:rsid w:val="00106776"/>
    <w:rsid w:val="001068C3"/>
    <w:rsid w:val="00110659"/>
    <w:rsid w:val="00111789"/>
    <w:rsid w:val="00112475"/>
    <w:rsid w:val="00113378"/>
    <w:rsid w:val="00115437"/>
    <w:rsid w:val="00117A90"/>
    <w:rsid w:val="00121577"/>
    <w:rsid w:val="001314A5"/>
    <w:rsid w:val="00135CF7"/>
    <w:rsid w:val="0014108B"/>
    <w:rsid w:val="00146EAF"/>
    <w:rsid w:val="00152A1F"/>
    <w:rsid w:val="00153312"/>
    <w:rsid w:val="00155FD6"/>
    <w:rsid w:val="001571E9"/>
    <w:rsid w:val="00162E8F"/>
    <w:rsid w:val="0016413B"/>
    <w:rsid w:val="001675B1"/>
    <w:rsid w:val="00167702"/>
    <w:rsid w:val="00170E48"/>
    <w:rsid w:val="00172516"/>
    <w:rsid w:val="0017370A"/>
    <w:rsid w:val="00175ADC"/>
    <w:rsid w:val="00181DCF"/>
    <w:rsid w:val="00184475"/>
    <w:rsid w:val="00192CBC"/>
    <w:rsid w:val="001A0871"/>
    <w:rsid w:val="001A0FD0"/>
    <w:rsid w:val="001B2C6C"/>
    <w:rsid w:val="001B680E"/>
    <w:rsid w:val="001B7264"/>
    <w:rsid w:val="001C4A6E"/>
    <w:rsid w:val="001D22D0"/>
    <w:rsid w:val="001F46B4"/>
    <w:rsid w:val="001F7902"/>
    <w:rsid w:val="00203767"/>
    <w:rsid w:val="00205B31"/>
    <w:rsid w:val="002165E9"/>
    <w:rsid w:val="002178FA"/>
    <w:rsid w:val="00227FA3"/>
    <w:rsid w:val="002370C0"/>
    <w:rsid w:val="0025631F"/>
    <w:rsid w:val="00260A39"/>
    <w:rsid w:val="00266FAB"/>
    <w:rsid w:val="00274FD0"/>
    <w:rsid w:val="00280FE6"/>
    <w:rsid w:val="00284EC4"/>
    <w:rsid w:val="00287ABD"/>
    <w:rsid w:val="00290ACE"/>
    <w:rsid w:val="002928F2"/>
    <w:rsid w:val="002937C4"/>
    <w:rsid w:val="002A2DA5"/>
    <w:rsid w:val="002A330E"/>
    <w:rsid w:val="002B446B"/>
    <w:rsid w:val="002C0CCF"/>
    <w:rsid w:val="002C0F9C"/>
    <w:rsid w:val="002C3D0E"/>
    <w:rsid w:val="002D21D5"/>
    <w:rsid w:val="002D5FD0"/>
    <w:rsid w:val="002D7BE7"/>
    <w:rsid w:val="002E255C"/>
    <w:rsid w:val="002E437C"/>
    <w:rsid w:val="002E7219"/>
    <w:rsid w:val="002F0D68"/>
    <w:rsid w:val="002F12A5"/>
    <w:rsid w:val="002F1AD8"/>
    <w:rsid w:val="002F2F57"/>
    <w:rsid w:val="002F7BD8"/>
    <w:rsid w:val="00301BD4"/>
    <w:rsid w:val="003040BC"/>
    <w:rsid w:val="003050F3"/>
    <w:rsid w:val="003136BE"/>
    <w:rsid w:val="00336D4E"/>
    <w:rsid w:val="00343D50"/>
    <w:rsid w:val="00346DE8"/>
    <w:rsid w:val="00347AC2"/>
    <w:rsid w:val="0035125F"/>
    <w:rsid w:val="003557E7"/>
    <w:rsid w:val="00360ED4"/>
    <w:rsid w:val="00362934"/>
    <w:rsid w:val="00364710"/>
    <w:rsid w:val="0037354A"/>
    <w:rsid w:val="0037381E"/>
    <w:rsid w:val="00374836"/>
    <w:rsid w:val="00374F64"/>
    <w:rsid w:val="0037508E"/>
    <w:rsid w:val="003771ED"/>
    <w:rsid w:val="00395AD2"/>
    <w:rsid w:val="003B39EE"/>
    <w:rsid w:val="003B60E5"/>
    <w:rsid w:val="003C5628"/>
    <w:rsid w:val="003D3ADA"/>
    <w:rsid w:val="003E150A"/>
    <w:rsid w:val="003E65C7"/>
    <w:rsid w:val="003E6D71"/>
    <w:rsid w:val="003F0045"/>
    <w:rsid w:val="003F0846"/>
    <w:rsid w:val="00402942"/>
    <w:rsid w:val="004049F1"/>
    <w:rsid w:val="004062DF"/>
    <w:rsid w:val="00412323"/>
    <w:rsid w:val="004132FA"/>
    <w:rsid w:val="0041415F"/>
    <w:rsid w:val="004179CB"/>
    <w:rsid w:val="00440742"/>
    <w:rsid w:val="00441640"/>
    <w:rsid w:val="0044745D"/>
    <w:rsid w:val="00447AC9"/>
    <w:rsid w:val="004519E1"/>
    <w:rsid w:val="0045484D"/>
    <w:rsid w:val="00461F74"/>
    <w:rsid w:val="00463C6C"/>
    <w:rsid w:val="00463C8C"/>
    <w:rsid w:val="00470764"/>
    <w:rsid w:val="00471808"/>
    <w:rsid w:val="0047777B"/>
    <w:rsid w:val="00482AA1"/>
    <w:rsid w:val="004877F8"/>
    <w:rsid w:val="004A01AF"/>
    <w:rsid w:val="004A0C8F"/>
    <w:rsid w:val="004A51E1"/>
    <w:rsid w:val="004B4353"/>
    <w:rsid w:val="004B4EBA"/>
    <w:rsid w:val="004C0C90"/>
    <w:rsid w:val="004C233C"/>
    <w:rsid w:val="004C4DDB"/>
    <w:rsid w:val="004C60F6"/>
    <w:rsid w:val="004D087C"/>
    <w:rsid w:val="004D0F38"/>
    <w:rsid w:val="004D7303"/>
    <w:rsid w:val="004E1A24"/>
    <w:rsid w:val="004F020B"/>
    <w:rsid w:val="0050722E"/>
    <w:rsid w:val="005107CD"/>
    <w:rsid w:val="00516380"/>
    <w:rsid w:val="00520A27"/>
    <w:rsid w:val="005363FB"/>
    <w:rsid w:val="00541B0C"/>
    <w:rsid w:val="00541C79"/>
    <w:rsid w:val="005528E8"/>
    <w:rsid w:val="00553074"/>
    <w:rsid w:val="0055457A"/>
    <w:rsid w:val="00556F82"/>
    <w:rsid w:val="005613DF"/>
    <w:rsid w:val="00563326"/>
    <w:rsid w:val="00572919"/>
    <w:rsid w:val="00573745"/>
    <w:rsid w:val="005756DD"/>
    <w:rsid w:val="00577447"/>
    <w:rsid w:val="00577E9B"/>
    <w:rsid w:val="00581C69"/>
    <w:rsid w:val="00590095"/>
    <w:rsid w:val="00590894"/>
    <w:rsid w:val="00590CC5"/>
    <w:rsid w:val="005910D1"/>
    <w:rsid w:val="00592F34"/>
    <w:rsid w:val="005B50B3"/>
    <w:rsid w:val="005C1E0C"/>
    <w:rsid w:val="005C405B"/>
    <w:rsid w:val="005D78B4"/>
    <w:rsid w:val="005E03D4"/>
    <w:rsid w:val="005E1418"/>
    <w:rsid w:val="005E347F"/>
    <w:rsid w:val="005E41BB"/>
    <w:rsid w:val="005E6380"/>
    <w:rsid w:val="005E6D1D"/>
    <w:rsid w:val="005E6E81"/>
    <w:rsid w:val="005F1E57"/>
    <w:rsid w:val="005F4157"/>
    <w:rsid w:val="006009B6"/>
    <w:rsid w:val="00613970"/>
    <w:rsid w:val="0061742F"/>
    <w:rsid w:val="0061780D"/>
    <w:rsid w:val="00642072"/>
    <w:rsid w:val="006558D4"/>
    <w:rsid w:val="00655CC8"/>
    <w:rsid w:val="006579B8"/>
    <w:rsid w:val="00685050"/>
    <w:rsid w:val="00685A64"/>
    <w:rsid w:val="006865FD"/>
    <w:rsid w:val="00686AD3"/>
    <w:rsid w:val="00694C45"/>
    <w:rsid w:val="006A430C"/>
    <w:rsid w:val="006B431E"/>
    <w:rsid w:val="006B60FB"/>
    <w:rsid w:val="006C1C33"/>
    <w:rsid w:val="006C574D"/>
    <w:rsid w:val="006D00B4"/>
    <w:rsid w:val="006D659A"/>
    <w:rsid w:val="006E00CA"/>
    <w:rsid w:val="006E210D"/>
    <w:rsid w:val="006E3D94"/>
    <w:rsid w:val="006E6AAC"/>
    <w:rsid w:val="006F3453"/>
    <w:rsid w:val="006F6FEE"/>
    <w:rsid w:val="00702737"/>
    <w:rsid w:val="00702B48"/>
    <w:rsid w:val="00704E83"/>
    <w:rsid w:val="00705B55"/>
    <w:rsid w:val="00715984"/>
    <w:rsid w:val="00716A50"/>
    <w:rsid w:val="00724B9D"/>
    <w:rsid w:val="00732079"/>
    <w:rsid w:val="00736339"/>
    <w:rsid w:val="007430EC"/>
    <w:rsid w:val="00744DF0"/>
    <w:rsid w:val="00746249"/>
    <w:rsid w:val="00753C80"/>
    <w:rsid w:val="00754521"/>
    <w:rsid w:val="00755B31"/>
    <w:rsid w:val="00761DA1"/>
    <w:rsid w:val="00762691"/>
    <w:rsid w:val="00765DBB"/>
    <w:rsid w:val="0077035D"/>
    <w:rsid w:val="007716B4"/>
    <w:rsid w:val="00772D51"/>
    <w:rsid w:val="00781B92"/>
    <w:rsid w:val="00781D48"/>
    <w:rsid w:val="00782A3A"/>
    <w:rsid w:val="00784EA9"/>
    <w:rsid w:val="0078613C"/>
    <w:rsid w:val="00790982"/>
    <w:rsid w:val="007A3653"/>
    <w:rsid w:val="007A5730"/>
    <w:rsid w:val="007B216A"/>
    <w:rsid w:val="007B2563"/>
    <w:rsid w:val="007B3376"/>
    <w:rsid w:val="007B78D3"/>
    <w:rsid w:val="007C3760"/>
    <w:rsid w:val="007C44BA"/>
    <w:rsid w:val="007D2824"/>
    <w:rsid w:val="007D41EF"/>
    <w:rsid w:val="007E7B38"/>
    <w:rsid w:val="007F20E9"/>
    <w:rsid w:val="007F26AC"/>
    <w:rsid w:val="007F365D"/>
    <w:rsid w:val="007F46ED"/>
    <w:rsid w:val="008103AB"/>
    <w:rsid w:val="00810423"/>
    <w:rsid w:val="0081532A"/>
    <w:rsid w:val="00816019"/>
    <w:rsid w:val="00816AA8"/>
    <w:rsid w:val="0081777F"/>
    <w:rsid w:val="00823F45"/>
    <w:rsid w:val="008259A4"/>
    <w:rsid w:val="00827797"/>
    <w:rsid w:val="00827827"/>
    <w:rsid w:val="00831B65"/>
    <w:rsid w:val="0084459D"/>
    <w:rsid w:val="00847CF4"/>
    <w:rsid w:val="00851000"/>
    <w:rsid w:val="00853EAF"/>
    <w:rsid w:val="008715FF"/>
    <w:rsid w:val="00875615"/>
    <w:rsid w:val="008809CE"/>
    <w:rsid w:val="008919B5"/>
    <w:rsid w:val="008938F7"/>
    <w:rsid w:val="008A083A"/>
    <w:rsid w:val="008B06A8"/>
    <w:rsid w:val="008B06A9"/>
    <w:rsid w:val="008B6096"/>
    <w:rsid w:val="008C2094"/>
    <w:rsid w:val="008C35B7"/>
    <w:rsid w:val="008C5702"/>
    <w:rsid w:val="008C5A00"/>
    <w:rsid w:val="008D64A9"/>
    <w:rsid w:val="008E61D1"/>
    <w:rsid w:val="008F5D65"/>
    <w:rsid w:val="00900E8B"/>
    <w:rsid w:val="00902FE7"/>
    <w:rsid w:val="00903662"/>
    <w:rsid w:val="00904837"/>
    <w:rsid w:val="00904DC1"/>
    <w:rsid w:val="00906051"/>
    <w:rsid w:val="00910025"/>
    <w:rsid w:val="00914C90"/>
    <w:rsid w:val="00916C85"/>
    <w:rsid w:val="00920C3F"/>
    <w:rsid w:val="00936C82"/>
    <w:rsid w:val="00946956"/>
    <w:rsid w:val="00950F8A"/>
    <w:rsid w:val="0095172B"/>
    <w:rsid w:val="009522A8"/>
    <w:rsid w:val="009523A9"/>
    <w:rsid w:val="00952B01"/>
    <w:rsid w:val="00960A10"/>
    <w:rsid w:val="00970D91"/>
    <w:rsid w:val="009715D3"/>
    <w:rsid w:val="00971C4B"/>
    <w:rsid w:val="009778F8"/>
    <w:rsid w:val="009927E4"/>
    <w:rsid w:val="009950CB"/>
    <w:rsid w:val="009A350A"/>
    <w:rsid w:val="009A4E67"/>
    <w:rsid w:val="009A6CDB"/>
    <w:rsid w:val="009B1B1A"/>
    <w:rsid w:val="009C3945"/>
    <w:rsid w:val="009C3AD7"/>
    <w:rsid w:val="009D34D6"/>
    <w:rsid w:val="009D54F0"/>
    <w:rsid w:val="009D5D74"/>
    <w:rsid w:val="009D7F7C"/>
    <w:rsid w:val="00A11D24"/>
    <w:rsid w:val="00A152BD"/>
    <w:rsid w:val="00A21AF2"/>
    <w:rsid w:val="00A22B5B"/>
    <w:rsid w:val="00A273E6"/>
    <w:rsid w:val="00A27420"/>
    <w:rsid w:val="00A2745A"/>
    <w:rsid w:val="00A317D6"/>
    <w:rsid w:val="00A40450"/>
    <w:rsid w:val="00A411F1"/>
    <w:rsid w:val="00A511C6"/>
    <w:rsid w:val="00A52467"/>
    <w:rsid w:val="00A53B49"/>
    <w:rsid w:val="00A633F8"/>
    <w:rsid w:val="00A66D77"/>
    <w:rsid w:val="00A66F96"/>
    <w:rsid w:val="00A724AF"/>
    <w:rsid w:val="00A72AFF"/>
    <w:rsid w:val="00A82604"/>
    <w:rsid w:val="00A82B0C"/>
    <w:rsid w:val="00A83557"/>
    <w:rsid w:val="00A85684"/>
    <w:rsid w:val="00A8790C"/>
    <w:rsid w:val="00A879F7"/>
    <w:rsid w:val="00A91503"/>
    <w:rsid w:val="00A92F75"/>
    <w:rsid w:val="00A943DD"/>
    <w:rsid w:val="00AB61FC"/>
    <w:rsid w:val="00AC4A9C"/>
    <w:rsid w:val="00AE5B75"/>
    <w:rsid w:val="00AF7CFB"/>
    <w:rsid w:val="00AF7E43"/>
    <w:rsid w:val="00B11331"/>
    <w:rsid w:val="00B16A83"/>
    <w:rsid w:val="00B17E20"/>
    <w:rsid w:val="00B2156A"/>
    <w:rsid w:val="00B2540A"/>
    <w:rsid w:val="00B32003"/>
    <w:rsid w:val="00B32B9F"/>
    <w:rsid w:val="00B34C0F"/>
    <w:rsid w:val="00B40F96"/>
    <w:rsid w:val="00B44667"/>
    <w:rsid w:val="00B47700"/>
    <w:rsid w:val="00B47A6E"/>
    <w:rsid w:val="00B50327"/>
    <w:rsid w:val="00B5337E"/>
    <w:rsid w:val="00B60949"/>
    <w:rsid w:val="00B63F01"/>
    <w:rsid w:val="00B73661"/>
    <w:rsid w:val="00B8039E"/>
    <w:rsid w:val="00B90AB8"/>
    <w:rsid w:val="00B959F4"/>
    <w:rsid w:val="00B97237"/>
    <w:rsid w:val="00BA19AD"/>
    <w:rsid w:val="00BA6E05"/>
    <w:rsid w:val="00BB2B31"/>
    <w:rsid w:val="00BB33D3"/>
    <w:rsid w:val="00BB41DD"/>
    <w:rsid w:val="00BC04CB"/>
    <w:rsid w:val="00BC05B1"/>
    <w:rsid w:val="00BC06F1"/>
    <w:rsid w:val="00BC3A67"/>
    <w:rsid w:val="00BC491A"/>
    <w:rsid w:val="00BC78A4"/>
    <w:rsid w:val="00BC7B10"/>
    <w:rsid w:val="00BD422D"/>
    <w:rsid w:val="00BD42B5"/>
    <w:rsid w:val="00BE3E45"/>
    <w:rsid w:val="00BE6816"/>
    <w:rsid w:val="00C0246C"/>
    <w:rsid w:val="00C05507"/>
    <w:rsid w:val="00C1436C"/>
    <w:rsid w:val="00C15304"/>
    <w:rsid w:val="00C24CAF"/>
    <w:rsid w:val="00C25C46"/>
    <w:rsid w:val="00C30CA9"/>
    <w:rsid w:val="00C354B1"/>
    <w:rsid w:val="00C36279"/>
    <w:rsid w:val="00C40E9B"/>
    <w:rsid w:val="00C426B4"/>
    <w:rsid w:val="00C44502"/>
    <w:rsid w:val="00C45935"/>
    <w:rsid w:val="00C47D70"/>
    <w:rsid w:val="00C548EB"/>
    <w:rsid w:val="00C62339"/>
    <w:rsid w:val="00C7551E"/>
    <w:rsid w:val="00C76004"/>
    <w:rsid w:val="00C83CDC"/>
    <w:rsid w:val="00C84934"/>
    <w:rsid w:val="00C8604B"/>
    <w:rsid w:val="00C9033E"/>
    <w:rsid w:val="00C93C97"/>
    <w:rsid w:val="00CA1F36"/>
    <w:rsid w:val="00CA3865"/>
    <w:rsid w:val="00CB1D4E"/>
    <w:rsid w:val="00CC4987"/>
    <w:rsid w:val="00CC7F2E"/>
    <w:rsid w:val="00CD2826"/>
    <w:rsid w:val="00CD2DC5"/>
    <w:rsid w:val="00CF3BB4"/>
    <w:rsid w:val="00CF6BA3"/>
    <w:rsid w:val="00D0571D"/>
    <w:rsid w:val="00D06BA8"/>
    <w:rsid w:val="00D13472"/>
    <w:rsid w:val="00D21EAD"/>
    <w:rsid w:val="00D245AF"/>
    <w:rsid w:val="00D355B4"/>
    <w:rsid w:val="00D374CD"/>
    <w:rsid w:val="00D408E4"/>
    <w:rsid w:val="00D55454"/>
    <w:rsid w:val="00D6081D"/>
    <w:rsid w:val="00D60863"/>
    <w:rsid w:val="00D64B28"/>
    <w:rsid w:val="00D6619C"/>
    <w:rsid w:val="00D74684"/>
    <w:rsid w:val="00D75524"/>
    <w:rsid w:val="00D76BBE"/>
    <w:rsid w:val="00D7729A"/>
    <w:rsid w:val="00D80F55"/>
    <w:rsid w:val="00D83353"/>
    <w:rsid w:val="00D874DF"/>
    <w:rsid w:val="00D96F7D"/>
    <w:rsid w:val="00DA0F05"/>
    <w:rsid w:val="00DA0FEB"/>
    <w:rsid w:val="00DA2447"/>
    <w:rsid w:val="00DA443B"/>
    <w:rsid w:val="00DB49C1"/>
    <w:rsid w:val="00DC613C"/>
    <w:rsid w:val="00DD4949"/>
    <w:rsid w:val="00DD5F35"/>
    <w:rsid w:val="00DE12DE"/>
    <w:rsid w:val="00DE2611"/>
    <w:rsid w:val="00DF2C4A"/>
    <w:rsid w:val="00DF4687"/>
    <w:rsid w:val="00E11226"/>
    <w:rsid w:val="00E139CC"/>
    <w:rsid w:val="00E163C3"/>
    <w:rsid w:val="00E2235C"/>
    <w:rsid w:val="00E31C6A"/>
    <w:rsid w:val="00E37DF3"/>
    <w:rsid w:val="00E405A1"/>
    <w:rsid w:val="00E41AE8"/>
    <w:rsid w:val="00E61456"/>
    <w:rsid w:val="00E718FA"/>
    <w:rsid w:val="00E72D14"/>
    <w:rsid w:val="00E9282F"/>
    <w:rsid w:val="00E95BB0"/>
    <w:rsid w:val="00EA3517"/>
    <w:rsid w:val="00EB2DA0"/>
    <w:rsid w:val="00EB698A"/>
    <w:rsid w:val="00EC0EB0"/>
    <w:rsid w:val="00EC4A41"/>
    <w:rsid w:val="00ED0970"/>
    <w:rsid w:val="00ED307C"/>
    <w:rsid w:val="00ED487D"/>
    <w:rsid w:val="00EE023A"/>
    <w:rsid w:val="00EE208E"/>
    <w:rsid w:val="00EE33AA"/>
    <w:rsid w:val="00EE6002"/>
    <w:rsid w:val="00EE6C68"/>
    <w:rsid w:val="00EF248F"/>
    <w:rsid w:val="00EF514A"/>
    <w:rsid w:val="00EF5576"/>
    <w:rsid w:val="00F02845"/>
    <w:rsid w:val="00F048EF"/>
    <w:rsid w:val="00F04E54"/>
    <w:rsid w:val="00F078D7"/>
    <w:rsid w:val="00F14821"/>
    <w:rsid w:val="00F163E5"/>
    <w:rsid w:val="00F21957"/>
    <w:rsid w:val="00F350D2"/>
    <w:rsid w:val="00F358FB"/>
    <w:rsid w:val="00F434D2"/>
    <w:rsid w:val="00F45920"/>
    <w:rsid w:val="00F47B15"/>
    <w:rsid w:val="00F551BC"/>
    <w:rsid w:val="00F7117D"/>
    <w:rsid w:val="00F71EC3"/>
    <w:rsid w:val="00F7213F"/>
    <w:rsid w:val="00F749CF"/>
    <w:rsid w:val="00F74AEC"/>
    <w:rsid w:val="00F7769B"/>
    <w:rsid w:val="00F80533"/>
    <w:rsid w:val="00F82980"/>
    <w:rsid w:val="00F84A21"/>
    <w:rsid w:val="00F87CC2"/>
    <w:rsid w:val="00F920A8"/>
    <w:rsid w:val="00F92DFB"/>
    <w:rsid w:val="00FA423D"/>
    <w:rsid w:val="00FB0B7E"/>
    <w:rsid w:val="00FB3C86"/>
    <w:rsid w:val="00FB41E2"/>
    <w:rsid w:val="00FC3B72"/>
    <w:rsid w:val="00FE5020"/>
    <w:rsid w:val="00FE70C3"/>
    <w:rsid w:val="00FE77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96BCDB"/>
  <w15:docId w15:val="{8F16A151-E624-4EC1-8E13-EBA2D49A85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521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mptyCellLayoutStyle">
    <w:name w:val="EmptyCellLayoutStyle"/>
    <w:rPr>
      <w:sz w:val="2"/>
    </w:rPr>
  </w:style>
  <w:style w:type="paragraph" w:styleId="ListParagraph">
    <w:name w:val="List Paragraph"/>
    <w:basedOn w:val="Normal"/>
    <w:uiPriority w:val="34"/>
    <w:qFormat/>
    <w:rsid w:val="00482A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C1C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1C33"/>
  </w:style>
  <w:style w:type="paragraph" w:styleId="Footer">
    <w:name w:val="footer"/>
    <w:basedOn w:val="Normal"/>
    <w:link w:val="FooterChar"/>
    <w:uiPriority w:val="99"/>
    <w:unhideWhenUsed/>
    <w:rsid w:val="006C1C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1C33"/>
  </w:style>
  <w:style w:type="paragraph" w:customStyle="1" w:styleId="TableParagraph">
    <w:name w:val="Table Paragraph"/>
    <w:basedOn w:val="Normal"/>
    <w:uiPriority w:val="1"/>
    <w:qFormat/>
    <w:rsid w:val="00F551BC"/>
    <w:pPr>
      <w:widowControl w:val="0"/>
      <w:autoSpaceDE w:val="0"/>
      <w:autoSpaceDN w:val="0"/>
      <w:spacing w:after="0" w:line="240" w:lineRule="auto"/>
      <w:ind w:left="34"/>
    </w:pPr>
    <w:rPr>
      <w:rFonts w:ascii="Arial" w:eastAsia="Arial" w:hAnsi="Arial" w:cs="Arial"/>
      <w:sz w:val="22"/>
      <w:szCs w:val="22"/>
      <w:lang w:val="en-US" w:eastAsia="en-US" w:bidi="ar-SA"/>
    </w:rPr>
  </w:style>
  <w:style w:type="paragraph" w:styleId="NoSpacing">
    <w:name w:val="No Spacing"/>
    <w:uiPriority w:val="1"/>
    <w:qFormat/>
    <w:rsid w:val="00516380"/>
    <w:pPr>
      <w:spacing w:after="0" w:line="240" w:lineRule="auto"/>
    </w:pPr>
  </w:style>
  <w:style w:type="table" w:styleId="TableGrid">
    <w:name w:val="Table Grid"/>
    <w:basedOn w:val="TableNormal"/>
    <w:uiPriority w:val="59"/>
    <w:rsid w:val="005B50B3"/>
    <w:pPr>
      <w:spacing w:after="0" w:line="240" w:lineRule="auto"/>
    </w:pPr>
    <w:rPr>
      <w:rFonts w:asciiTheme="minorHAnsi" w:eastAsiaTheme="minorEastAsia" w:hAnsiTheme="minorHAnsi" w:cstheme="minorBidi"/>
      <w:sz w:val="22"/>
      <w:szCs w:val="22"/>
      <w:lang w:bidi="ar-SA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5E347F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E347F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8447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84475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2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450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90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7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36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6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6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0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0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8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2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9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1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1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9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5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7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7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1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4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7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1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2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96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5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8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9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0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0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2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7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3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1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53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474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58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7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5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8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5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7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7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6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0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3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4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4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3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4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1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0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0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871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67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45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7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7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1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2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6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0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9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5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8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7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2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16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5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4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426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626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4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6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7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1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1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2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3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3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7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6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4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6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9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0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6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23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748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5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208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50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7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9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0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8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9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3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0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0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2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0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3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55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5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1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7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777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698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28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5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3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9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53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7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4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0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4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6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25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0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6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4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5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2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7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1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209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819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45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5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9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9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5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2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0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8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8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5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6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9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5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6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1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9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9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85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2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1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7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8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6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7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6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6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1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1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9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3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3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6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9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4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9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0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4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1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3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4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4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2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1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7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6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2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0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6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5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5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68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259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01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3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3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0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36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55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0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9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1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0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5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5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2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8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8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9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2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3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0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2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3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0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2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0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5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5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4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5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8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6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12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77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79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2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1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7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8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3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6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9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4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1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2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6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5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7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3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23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2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13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8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4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4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794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23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99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2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1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8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1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7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0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1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9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1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4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0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90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7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55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3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1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4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5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6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0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6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2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8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3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0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4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44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8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1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4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8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5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04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5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7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2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0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5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5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8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1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2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1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2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6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2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0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3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3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1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5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6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7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9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6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65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7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0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7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0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0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975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38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54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0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0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5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8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1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5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2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04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9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1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4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6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787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729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99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5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6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6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33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8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5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3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3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6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7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9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53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0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9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0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0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1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04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16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36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13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2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6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7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5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7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0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3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2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9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7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64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4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2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0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3CAB17-C758-4709-BD18-0BC5D53C95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292</Words>
  <Characters>1669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LabPlanning</vt:lpstr>
    </vt:vector>
  </TitlesOfParts>
  <Company/>
  <LinksUpToDate>false</LinksUpToDate>
  <CharactersWithSpaces>1958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LabPlanning</dc:title>
  <dc:creator>RUPESH-PC</dc:creator>
  <cp:lastModifiedBy>Aniruddh Parmar</cp:lastModifiedBy>
  <cp:revision>2</cp:revision>
  <cp:lastPrinted>2024-12-29T13:05:00Z</cp:lastPrinted>
  <dcterms:created xsi:type="dcterms:W3CDTF">2025-11-17T17:07:00Z</dcterms:created>
  <dcterms:modified xsi:type="dcterms:W3CDTF">2025-11-17T17:07:00Z</dcterms:modified>
</cp:coreProperties>
</file>