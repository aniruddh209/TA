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9983"/>
      </w:tblGrid>
      <w:tr w:rsidR="00B40F96" w:rsidRPr="00C83123" w14:paraId="0200E4D8" w14:textId="77777777" w:rsidTr="00470F03">
        <w:trPr>
          <w:trHeight w:val="351"/>
        </w:trPr>
        <w:tc>
          <w:tcPr>
            <w:tcW w:w="10774" w:type="dxa"/>
            <w:gridSpan w:val="2"/>
          </w:tcPr>
          <w:p w14:paraId="30DEC6B5" w14:textId="53CC2CB4" w:rsidR="00470F03" w:rsidRPr="00470F03" w:rsidRDefault="00B40F96" w:rsidP="00470F03">
            <w:pPr>
              <w:jc w:val="center"/>
              <w:rPr>
                <w:b/>
                <w:bCs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470F03">
              <w:rPr>
                <w:rFonts w:ascii="Roboto" w:hAnsi="Roboto" w:cs="Roboto Condensed"/>
                <w:b/>
                <w:sz w:val="24"/>
                <w:szCs w:val="20"/>
              </w:rPr>
              <w:t>–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470F03">
              <w:rPr>
                <w:rFonts w:ascii="Roboto" w:hAnsi="Roboto" w:cs="Roboto Condensed"/>
                <w:b/>
                <w:sz w:val="24"/>
                <w:szCs w:val="20"/>
              </w:rPr>
              <w:t>13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: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2370C0">
              <w:t xml:space="preserve"> </w:t>
            </w:r>
            <w:r w:rsidR="00470F03" w:rsidRPr="00470F03">
              <w:rPr>
                <w:b/>
                <w:bCs/>
              </w:rPr>
              <w:t xml:space="preserve">Implementing validation </w:t>
            </w:r>
          </w:p>
          <w:p w14:paraId="09FE75FB" w14:textId="6D79CF17" w:rsidR="00960A10" w:rsidRPr="00D80F55" w:rsidRDefault="00470F03" w:rsidP="00470F03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 w:rsidRPr="00470F03">
              <w:rPr>
                <w:b/>
                <w:bCs/>
              </w:rPr>
              <w:t>in forms and pages</w:t>
            </w:r>
          </w:p>
        </w:tc>
      </w:tr>
      <w:tr w:rsidR="00916C85" w:rsidRPr="00C83123" w14:paraId="5D777EE8" w14:textId="77777777" w:rsidTr="00470F03">
        <w:trPr>
          <w:trHeight w:val="351"/>
        </w:trPr>
        <w:tc>
          <w:tcPr>
            <w:tcW w:w="791" w:type="dxa"/>
          </w:tcPr>
          <w:p w14:paraId="668EE227" w14:textId="573A5E0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983" w:type="dxa"/>
          </w:tcPr>
          <w:p w14:paraId="1286EE7A" w14:textId="3D018376" w:rsidR="00A52467" w:rsidRPr="0041415F" w:rsidRDefault="00A52467" w:rsidP="00A5246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16C85" w:rsidRPr="00C83123" w14:paraId="16B8A812" w14:textId="77777777" w:rsidTr="00470F03">
        <w:trPr>
          <w:trHeight w:val="351"/>
        </w:trPr>
        <w:tc>
          <w:tcPr>
            <w:tcW w:w="791" w:type="dxa"/>
          </w:tcPr>
          <w:p w14:paraId="4C4C7A26" w14:textId="23FD3B50" w:rsidR="00B40F96" w:rsidRPr="00C83123" w:rsidRDefault="00470F03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36</w:t>
            </w:r>
          </w:p>
        </w:tc>
        <w:tc>
          <w:tcPr>
            <w:tcW w:w="9983" w:type="dxa"/>
          </w:tcPr>
          <w:p w14:paraId="2CF6E4EA" w14:textId="7B08D2F6" w:rsidR="00B40F96" w:rsidRPr="00F04E54" w:rsidRDefault="00470F03" w:rsidP="00F04E54">
            <w:r w:rsidRPr="00470F03">
              <w:t>36. WAP to prepare employee form to valuate it using JavaScript (Email, contact, gender, city, usernmae, pwd, confirm password. (A)</w:t>
            </w:r>
          </w:p>
        </w:tc>
      </w:tr>
      <w:tr w:rsidR="00916C85" w:rsidRPr="00C83123" w14:paraId="6906CC7B" w14:textId="77777777" w:rsidTr="00470F03">
        <w:trPr>
          <w:trHeight w:val="366"/>
        </w:trPr>
        <w:tc>
          <w:tcPr>
            <w:tcW w:w="791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983" w:type="dxa"/>
          </w:tcPr>
          <w:p w14:paraId="4713293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2217C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7F5EDA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0A9FAE7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Employee Registration Form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40B395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DA3E57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3A71A2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5CA29FFB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font-family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Arial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sans-serif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5E0564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background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f2f2f2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A5A791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margin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BE47A5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padding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7372A2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A5941B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justify-content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center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D3A9C4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align-items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center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C8A8D0F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height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vh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A5271E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7E8BC0D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68338B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BAB6C0"/>
                <w:sz w:val="18"/>
                <w:szCs w:val="18"/>
              </w:rPr>
              <w:t>.</w:t>
            </w:r>
            <w:r>
              <w:rPr>
                <w:rFonts w:ascii="Menlo" w:hAnsi="Menlo" w:cs="Menlo"/>
                <w:i/>
                <w:iCs/>
                <w:color w:val="7BD88F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323468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background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white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B54990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ccc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77F9D6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padding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5C6358F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width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330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001912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border-radius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72B709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688A693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0F3CE4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443C7AF1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text-align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center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F45358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margin-bottom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D23954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922635D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74AC4D3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A6D848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block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683146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margin-top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DB18A1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0F0B0DFD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6246BE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E4BE08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width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FF12E3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padding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2872DB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margin-top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6F21D6D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aaa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15FA4CF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border-radius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D42543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34A6AD7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95940A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i/>
                <w:iCs/>
                <w:color w:val="7BD88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submit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"]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7012877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margin-top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1E37B4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background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ddd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EFD42A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cursor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pointer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4F32E81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    border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999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04BCDE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2727C661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BF24371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812157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8CEB17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C7B6C1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65EE6ED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Employee Registration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720238D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700971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onsubmit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validateForm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</w:p>
          <w:p w14:paraId="6CB1100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Email: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FC142C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email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142C6CFF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75E20C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Contact: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11CE16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contact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0BFF846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48763C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Gender: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90B5C2D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gender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03DBFB8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Select Gender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94C061D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Male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4934B3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Female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1BA790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Other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option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9C1731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D68C44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73F760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City: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89F728F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city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77FAC29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A07471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Username: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43EEDF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username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6D3CB1F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C842D4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Password: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5C9702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password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pwd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1BDF877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5BD1A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Confirm Password: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286676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password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cpwd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7938D62B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47D18F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submit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Register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1E33E1B3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form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7665051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B24076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03D857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335E7C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validateForm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460A2E3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email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email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();</w:t>
            </w:r>
          </w:p>
          <w:p w14:paraId="0F9AC04F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contact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contact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();</w:t>
            </w:r>
          </w:p>
          <w:p w14:paraId="3ED04B2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gender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gender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7DFD05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city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city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();</w:t>
            </w:r>
          </w:p>
          <w:p w14:paraId="404863C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username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username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();</w:t>
            </w:r>
          </w:p>
          <w:p w14:paraId="3428E91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pwd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pwd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083E83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cpwd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cpwd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F71127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FDD98A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emailPattern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/^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^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\.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a-z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{2,3}$/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335EE1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6FC0E1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email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match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emailPattern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EB5A6D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Invalid Email!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09CDF361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CFE73FB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08B4305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3AE358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!/^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0-9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{10}$/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test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contact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4D47FB9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Contact must be 10 digits!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5D8BCC9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735671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36BFF4A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D1A9A9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gender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0A880F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Please select gender!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5B68914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599E27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0B924288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50F179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city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username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F0836C6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City and Username are required!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692A11A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DF36D8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4EBDFA02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2D056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pwd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length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7F342E3B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Password must be at least 6 characters!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0FDE7F07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5BBF11A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61D702C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265403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pwd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!==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cpwd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15E78E4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Passwords do not match!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0050B207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2CA58F0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7C2B0FB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30C3B1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Employee Registered Successfully!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2744AEA3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0EC7AA9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B2A57E5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27AD65E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D7E9663" w14:textId="77777777" w:rsidR="00CE75C1" w:rsidRDefault="00CE75C1" w:rsidP="00CE75C1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99A8C57" w14:textId="0AE92FBB" w:rsidR="000E6363" w:rsidRPr="001F7902" w:rsidRDefault="000E6363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7E7B38" w:rsidRPr="00C83123" w14:paraId="6F8C5C4A" w14:textId="77777777" w:rsidTr="00470F03">
        <w:trPr>
          <w:trHeight w:val="351"/>
        </w:trPr>
        <w:tc>
          <w:tcPr>
            <w:tcW w:w="791" w:type="dxa"/>
          </w:tcPr>
          <w:p w14:paraId="2958CD8B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983" w:type="dxa"/>
          </w:tcPr>
          <w:p w14:paraId="4ED2296F" w14:textId="77777777" w:rsidR="007E7B38" w:rsidRPr="001F7902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16C85" w:rsidRPr="00C83123" w14:paraId="19224C97" w14:textId="77777777" w:rsidTr="00470F03">
        <w:trPr>
          <w:trHeight w:val="387"/>
        </w:trPr>
        <w:tc>
          <w:tcPr>
            <w:tcW w:w="791" w:type="dxa"/>
          </w:tcPr>
          <w:p w14:paraId="152176DC" w14:textId="69E8E2DC" w:rsidR="00F87CC2" w:rsidRDefault="00470F03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37</w:t>
            </w:r>
          </w:p>
        </w:tc>
        <w:tc>
          <w:tcPr>
            <w:tcW w:w="9983" w:type="dxa"/>
          </w:tcPr>
          <w:p w14:paraId="3FD9947D" w14:textId="56525FCC" w:rsidR="0047777B" w:rsidRPr="00470764" w:rsidRDefault="00470F03" w:rsidP="002370C0">
            <w:pPr>
              <w:rPr>
                <w:rFonts w:ascii="Calibri" w:hAnsi="Calibri"/>
                <w:b/>
                <w:sz w:val="24"/>
                <w:szCs w:val="24"/>
              </w:rPr>
            </w:pPr>
            <w:r w:rsidRPr="00470F03">
              <w:rPr>
                <w:rFonts w:ascii="Calibri" w:hAnsi="Calibri"/>
                <w:b/>
                <w:sz w:val="24"/>
                <w:szCs w:val="24"/>
              </w:rPr>
              <w:t>37. WAP using HTML, CSS, JavaScript to design advance calculator with GUI. (B)</w:t>
            </w:r>
          </w:p>
        </w:tc>
      </w:tr>
      <w:tr w:rsidR="00470F03" w:rsidRPr="00C83123" w14:paraId="101455EF" w14:textId="77777777" w:rsidTr="00470F03">
        <w:trPr>
          <w:trHeight w:val="387"/>
        </w:trPr>
        <w:tc>
          <w:tcPr>
            <w:tcW w:w="791" w:type="dxa"/>
          </w:tcPr>
          <w:p w14:paraId="32B0B461" w14:textId="77777777" w:rsidR="00470F03" w:rsidRDefault="00470F03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983" w:type="dxa"/>
          </w:tcPr>
          <w:p w14:paraId="6B63904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5A30C45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3B1AA57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84B478A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4B04232B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viewport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width=device-width, initial-scale=1.0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78C5FEA3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Simple Calculator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EC6A122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520812D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B085D6F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1AF54D1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font-family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Arial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sans-serif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F9BE03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9F5B543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justify-content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center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2379AEA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align-items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center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A3ED91A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    height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vh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81B88F9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margin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36279B7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background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f2f2f2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3E469B4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0CB7DA69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442B495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BAB6C0"/>
                <w:sz w:val="18"/>
                <w:szCs w:val="18"/>
              </w:rPr>
              <w:t>.</w:t>
            </w:r>
            <w:r>
              <w:rPr>
                <w:rFonts w:ascii="Menlo" w:hAnsi="Menlo" w:cs="Menlo"/>
                <w:i/>
                <w:iCs/>
                <w:color w:val="7BD88F"/>
                <w:sz w:val="18"/>
                <w:szCs w:val="18"/>
              </w:rPr>
              <w:t>calculator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E1661B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background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white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BAF7C0E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ccc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636DF01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padding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21612D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border-radius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3DE788A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width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260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8C2E7DB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text-align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center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84565FF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966AC45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2EBBB97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BAB6C0"/>
                <w:sz w:val="18"/>
                <w:szCs w:val="18"/>
              </w:rPr>
              <w:t>#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888789B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width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235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687A999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height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D8243DF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margin-bottom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972B46E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font-size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080A187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text-align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right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1C1690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padding-right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3E7C341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888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D3A82E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border-radius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8BCE681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61E3D61A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C998B3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[</w:t>
            </w:r>
            <w:r>
              <w:rPr>
                <w:rFonts w:ascii="Menlo" w:hAnsi="Menlo" w:cs="Menlo"/>
                <w:i/>
                <w:iCs/>
                <w:color w:val="7BD88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"]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97ED323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width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176BFD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height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3AAFBBE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margin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18870EF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solid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999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A6135A6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border-radius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E53FD51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background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#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e6e6e6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729E85D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font-size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DC40CC1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cursor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AD4E6"/>
                <w:sz w:val="18"/>
                <w:szCs w:val="18"/>
              </w:rPr>
              <w:t>pointer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52A2134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C48A09A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946368D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BAB6C0"/>
                <w:sz w:val="18"/>
                <w:szCs w:val="18"/>
              </w:rPr>
              <w:t>.</w:t>
            </w:r>
            <w:r>
              <w:rPr>
                <w:rFonts w:ascii="Menlo" w:hAnsi="Menlo" w:cs="Menlo"/>
                <w:i/>
                <w:iCs/>
                <w:color w:val="7BD88F"/>
                <w:sz w:val="18"/>
                <w:szCs w:val="18"/>
              </w:rPr>
              <w:t>equal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5A76369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width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235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px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19DA914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86C60B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0C767BB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CE35890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8C947E2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CD76C16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calculator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7F5A70AA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readonly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BA12072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F668476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clearDisplay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</w:p>
          <w:p w14:paraId="1AF494E9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340173A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36BEB2A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CD944A1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62AADA7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7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6E54BF59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443DB7D0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0EC1716B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28DAF5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064AE9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618B8D0F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41AF51FD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7DE93312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6592369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4B0664F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0E51C596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7215B9A5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467FEAF3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465376E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A0C57EB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3695ADD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</w:t>
            </w:r>
          </w:p>
          <w:p w14:paraId="273BA272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')"&gt;&lt;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5D3BADE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6B4AD1E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equal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calculate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</w:p>
          <w:p w14:paraId="2C6222E7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BE1CAF0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0333CEB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8B4D425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append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C3B61F1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value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D290D80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0AF7D520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0B7D622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clearDisplay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79EC852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value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"";</w:t>
            </w:r>
          </w:p>
          <w:p w14:paraId="7177AFD4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7A14125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04CD5ED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calculate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EB7A264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expression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5DDA022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expression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2550EF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eval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expression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542C1908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display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value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AC9390C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49E65D6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BB5B2D5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49A8B64" w14:textId="77777777" w:rsidR="00470F03" w:rsidRDefault="00470F03" w:rsidP="00470F0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004B804" w14:textId="77777777" w:rsidR="00470F03" w:rsidRPr="00470F03" w:rsidRDefault="00470F03" w:rsidP="002370C0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14:paraId="67E59061" w14:textId="1A968E96" w:rsidR="00ED307C" w:rsidRDefault="00ED307C" w:rsidP="00F04E54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790982">
      <w:headerReference w:type="default" r:id="rId8"/>
      <w:footerReference w:type="default" r:id="rId9"/>
      <w:pgSz w:w="11908" w:h="16833"/>
      <w:pgMar w:top="289" w:right="312" w:bottom="289" w:left="862" w:header="283" w:footer="15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A30A6" w14:textId="77777777" w:rsidR="00A3749F" w:rsidRDefault="00A3749F">
      <w:pPr>
        <w:spacing w:after="0" w:line="240" w:lineRule="auto"/>
      </w:pPr>
      <w:r>
        <w:separator/>
      </w:r>
    </w:p>
  </w:endnote>
  <w:endnote w:type="continuationSeparator" w:id="0">
    <w:p w14:paraId="7684E17F" w14:textId="77777777" w:rsidR="00A3749F" w:rsidRDefault="00A37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M Roman 12">
    <w:altName w:val="Arial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208BEE58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5613DF">
          <w:rPr>
            <w:noProof/>
          </w:rPr>
          <w:t>5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AB047" w14:textId="77777777" w:rsidR="00A3749F" w:rsidRDefault="00A3749F">
      <w:pPr>
        <w:spacing w:after="0" w:line="240" w:lineRule="auto"/>
      </w:pPr>
      <w:r>
        <w:separator/>
      </w:r>
    </w:p>
  </w:footnote>
  <w:footnote w:type="continuationSeparator" w:id="0">
    <w:p w14:paraId="7FBB3101" w14:textId="77777777" w:rsidR="00A3749F" w:rsidRDefault="00A37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46F27A45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759533238" name="Picture 7595332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352259D9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  <w:r w:rsidR="00D64B28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/BSCIT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2F8C4FB7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ED0970">
                  <w:rPr>
                    <w:rFonts w:ascii="LM Roman 12" w:eastAsia="LM Roman 12" w:hAnsi="LM Roman 12"/>
                    <w:color w:val="000000"/>
                  </w:rPr>
                  <w:t>4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C66902B"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Subject:</w:t>
                </w:r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A28767A" w:rsidR="00642072" w:rsidRPr="00960A10" w:rsidRDefault="00441640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</w:t>
                </w:r>
                <w:r w:rsidR="00790982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431</w:t>
                </w: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 xml:space="preserve"> – </w:t>
                </w:r>
                <w:r w:rsidR="00D64B28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CSJS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49ACF596" w:rsidR="00642072" w:rsidRPr="00D6619C" w:rsidRDefault="003E6D71" w:rsidP="00B5337E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Chirag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K.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Sakhrani</w:t>
                </w:r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09016B3"/>
    <w:multiLevelType w:val="hybridMultilevel"/>
    <w:tmpl w:val="06FE953A"/>
    <w:lvl w:ilvl="0" w:tplc="494C74B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9708EE"/>
    <w:multiLevelType w:val="hybridMultilevel"/>
    <w:tmpl w:val="A16C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3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4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6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581F754A"/>
    <w:multiLevelType w:val="hybridMultilevel"/>
    <w:tmpl w:val="4222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40261">
    <w:abstractNumId w:val="0"/>
  </w:num>
  <w:num w:numId="2" w16cid:durableId="424696023">
    <w:abstractNumId w:val="1"/>
  </w:num>
  <w:num w:numId="3" w16cid:durableId="140539828">
    <w:abstractNumId w:val="2"/>
  </w:num>
  <w:num w:numId="4" w16cid:durableId="334965224">
    <w:abstractNumId w:val="3"/>
  </w:num>
  <w:num w:numId="5" w16cid:durableId="1465854522">
    <w:abstractNumId w:val="4"/>
  </w:num>
  <w:num w:numId="6" w16cid:durableId="1228691093">
    <w:abstractNumId w:val="5"/>
  </w:num>
  <w:num w:numId="7" w16cid:durableId="1339621741">
    <w:abstractNumId w:val="6"/>
  </w:num>
  <w:num w:numId="8" w16cid:durableId="623659046">
    <w:abstractNumId w:val="7"/>
  </w:num>
  <w:num w:numId="9" w16cid:durableId="1856066530">
    <w:abstractNumId w:val="8"/>
  </w:num>
  <w:num w:numId="10" w16cid:durableId="848065419">
    <w:abstractNumId w:val="9"/>
  </w:num>
  <w:num w:numId="11" w16cid:durableId="1461267236">
    <w:abstractNumId w:val="10"/>
  </w:num>
  <w:num w:numId="12" w16cid:durableId="1977032038">
    <w:abstractNumId w:val="11"/>
  </w:num>
  <w:num w:numId="13" w16cid:durableId="2052420553">
    <w:abstractNumId w:val="12"/>
  </w:num>
  <w:num w:numId="14" w16cid:durableId="139007285">
    <w:abstractNumId w:val="13"/>
  </w:num>
  <w:num w:numId="15" w16cid:durableId="1895043506">
    <w:abstractNumId w:val="14"/>
  </w:num>
  <w:num w:numId="16" w16cid:durableId="164125913">
    <w:abstractNumId w:val="15"/>
  </w:num>
  <w:num w:numId="17" w16cid:durableId="1104885820">
    <w:abstractNumId w:val="16"/>
  </w:num>
  <w:num w:numId="18" w16cid:durableId="1227297167">
    <w:abstractNumId w:val="17"/>
  </w:num>
  <w:num w:numId="19" w16cid:durableId="1666974201">
    <w:abstractNumId w:val="18"/>
  </w:num>
  <w:num w:numId="20" w16cid:durableId="1060519577">
    <w:abstractNumId w:val="19"/>
  </w:num>
  <w:num w:numId="21" w16cid:durableId="1146553186">
    <w:abstractNumId w:val="20"/>
  </w:num>
  <w:num w:numId="22" w16cid:durableId="779881798">
    <w:abstractNumId w:val="21"/>
  </w:num>
  <w:num w:numId="23" w16cid:durableId="966279702">
    <w:abstractNumId w:val="22"/>
  </w:num>
  <w:num w:numId="24" w16cid:durableId="1634679551">
    <w:abstractNumId w:val="23"/>
  </w:num>
  <w:num w:numId="25" w16cid:durableId="1292519426">
    <w:abstractNumId w:val="24"/>
  </w:num>
  <w:num w:numId="26" w16cid:durableId="1699893093">
    <w:abstractNumId w:val="25"/>
  </w:num>
  <w:num w:numId="27" w16cid:durableId="307131637">
    <w:abstractNumId w:val="26"/>
  </w:num>
  <w:num w:numId="28" w16cid:durableId="340209317">
    <w:abstractNumId w:val="27"/>
  </w:num>
  <w:num w:numId="29" w16cid:durableId="437065544">
    <w:abstractNumId w:val="28"/>
  </w:num>
  <w:num w:numId="30" w16cid:durableId="1211188040">
    <w:abstractNumId w:val="39"/>
  </w:num>
  <w:num w:numId="31" w16cid:durableId="1605570216">
    <w:abstractNumId w:val="33"/>
  </w:num>
  <w:num w:numId="32" w16cid:durableId="1300261804">
    <w:abstractNumId w:val="34"/>
  </w:num>
  <w:num w:numId="33" w16cid:durableId="1393772992">
    <w:abstractNumId w:val="31"/>
  </w:num>
  <w:num w:numId="34" w16cid:durableId="134569875">
    <w:abstractNumId w:val="32"/>
  </w:num>
  <w:num w:numId="35" w16cid:durableId="749694875">
    <w:abstractNumId w:val="38"/>
  </w:num>
  <w:num w:numId="36" w16cid:durableId="493028269">
    <w:abstractNumId w:val="36"/>
  </w:num>
  <w:num w:numId="37" w16cid:durableId="206455730">
    <w:abstractNumId w:val="35"/>
  </w:num>
  <w:num w:numId="38" w16cid:durableId="1124231069">
    <w:abstractNumId w:val="29"/>
  </w:num>
  <w:num w:numId="39" w16cid:durableId="587426567">
    <w:abstractNumId w:val="37"/>
  </w:num>
  <w:num w:numId="40" w16cid:durableId="19971007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2"/>
    <w:rsid w:val="0000259E"/>
    <w:rsid w:val="0000495C"/>
    <w:rsid w:val="00004E6D"/>
    <w:rsid w:val="00007F94"/>
    <w:rsid w:val="00020949"/>
    <w:rsid w:val="00026C82"/>
    <w:rsid w:val="00035215"/>
    <w:rsid w:val="00035601"/>
    <w:rsid w:val="00035906"/>
    <w:rsid w:val="00042D12"/>
    <w:rsid w:val="000433DD"/>
    <w:rsid w:val="00051AC2"/>
    <w:rsid w:val="0007008A"/>
    <w:rsid w:val="00074BF0"/>
    <w:rsid w:val="000862C9"/>
    <w:rsid w:val="000A3FE8"/>
    <w:rsid w:val="000A5605"/>
    <w:rsid w:val="000B5154"/>
    <w:rsid w:val="000B6B24"/>
    <w:rsid w:val="000B6E40"/>
    <w:rsid w:val="000B7CF3"/>
    <w:rsid w:val="000C56AD"/>
    <w:rsid w:val="000D18EE"/>
    <w:rsid w:val="000E6363"/>
    <w:rsid w:val="000F5DF9"/>
    <w:rsid w:val="000F6329"/>
    <w:rsid w:val="00102E26"/>
    <w:rsid w:val="00103CAC"/>
    <w:rsid w:val="00106776"/>
    <w:rsid w:val="001068C3"/>
    <w:rsid w:val="00110659"/>
    <w:rsid w:val="00111789"/>
    <w:rsid w:val="00112475"/>
    <w:rsid w:val="00113378"/>
    <w:rsid w:val="00115437"/>
    <w:rsid w:val="00117A90"/>
    <w:rsid w:val="00121577"/>
    <w:rsid w:val="001314A5"/>
    <w:rsid w:val="00135CF7"/>
    <w:rsid w:val="0014108B"/>
    <w:rsid w:val="00146EAF"/>
    <w:rsid w:val="00152A1F"/>
    <w:rsid w:val="00153312"/>
    <w:rsid w:val="00155FD6"/>
    <w:rsid w:val="001571E9"/>
    <w:rsid w:val="00162E8F"/>
    <w:rsid w:val="0016413B"/>
    <w:rsid w:val="001675B1"/>
    <w:rsid w:val="00167702"/>
    <w:rsid w:val="00170E48"/>
    <w:rsid w:val="00172516"/>
    <w:rsid w:val="0017370A"/>
    <w:rsid w:val="00175ADC"/>
    <w:rsid w:val="00181DCF"/>
    <w:rsid w:val="00184475"/>
    <w:rsid w:val="00192CBC"/>
    <w:rsid w:val="001A0871"/>
    <w:rsid w:val="001A0FD0"/>
    <w:rsid w:val="001B2C6C"/>
    <w:rsid w:val="001B680E"/>
    <w:rsid w:val="001C4A6E"/>
    <w:rsid w:val="001D22D0"/>
    <w:rsid w:val="001F46B4"/>
    <w:rsid w:val="001F7902"/>
    <w:rsid w:val="00203767"/>
    <w:rsid w:val="00205B31"/>
    <w:rsid w:val="002165E9"/>
    <w:rsid w:val="002178FA"/>
    <w:rsid w:val="00227FA3"/>
    <w:rsid w:val="002370C0"/>
    <w:rsid w:val="0025631F"/>
    <w:rsid w:val="00260A39"/>
    <w:rsid w:val="00266FAB"/>
    <w:rsid w:val="00274FD0"/>
    <w:rsid w:val="00280FE6"/>
    <w:rsid w:val="00284EC4"/>
    <w:rsid w:val="00287ABD"/>
    <w:rsid w:val="00290ACE"/>
    <w:rsid w:val="002928F2"/>
    <w:rsid w:val="002937C4"/>
    <w:rsid w:val="002A2DA5"/>
    <w:rsid w:val="002A330E"/>
    <w:rsid w:val="002B446B"/>
    <w:rsid w:val="002C0CCF"/>
    <w:rsid w:val="002C0F9C"/>
    <w:rsid w:val="002C3D0E"/>
    <w:rsid w:val="002D21D5"/>
    <w:rsid w:val="002D5FD0"/>
    <w:rsid w:val="002D7BE7"/>
    <w:rsid w:val="002E255C"/>
    <w:rsid w:val="002E437C"/>
    <w:rsid w:val="002E7219"/>
    <w:rsid w:val="002F0D68"/>
    <w:rsid w:val="002F12A5"/>
    <w:rsid w:val="002F1AD8"/>
    <w:rsid w:val="002F2F57"/>
    <w:rsid w:val="002F7BD8"/>
    <w:rsid w:val="00301BD4"/>
    <w:rsid w:val="003040BC"/>
    <w:rsid w:val="003050F3"/>
    <w:rsid w:val="003136BE"/>
    <w:rsid w:val="00336D4E"/>
    <w:rsid w:val="00343D50"/>
    <w:rsid w:val="00346DE8"/>
    <w:rsid w:val="00347AC2"/>
    <w:rsid w:val="0035125F"/>
    <w:rsid w:val="003557E7"/>
    <w:rsid w:val="00360ED4"/>
    <w:rsid w:val="00362934"/>
    <w:rsid w:val="00364710"/>
    <w:rsid w:val="0037354A"/>
    <w:rsid w:val="0037381E"/>
    <w:rsid w:val="00374836"/>
    <w:rsid w:val="00374F64"/>
    <w:rsid w:val="0037508E"/>
    <w:rsid w:val="003771ED"/>
    <w:rsid w:val="00395AD2"/>
    <w:rsid w:val="003B39EE"/>
    <w:rsid w:val="003B60E5"/>
    <w:rsid w:val="003C5628"/>
    <w:rsid w:val="003D3ADA"/>
    <w:rsid w:val="003E150A"/>
    <w:rsid w:val="003E65C7"/>
    <w:rsid w:val="003E6D71"/>
    <w:rsid w:val="003F0045"/>
    <w:rsid w:val="003F0846"/>
    <w:rsid w:val="00402942"/>
    <w:rsid w:val="004049F1"/>
    <w:rsid w:val="004062DF"/>
    <w:rsid w:val="00412323"/>
    <w:rsid w:val="004132FA"/>
    <w:rsid w:val="0041415F"/>
    <w:rsid w:val="004179CB"/>
    <w:rsid w:val="00440742"/>
    <w:rsid w:val="00441640"/>
    <w:rsid w:val="0044745D"/>
    <w:rsid w:val="00447AC9"/>
    <w:rsid w:val="004519E1"/>
    <w:rsid w:val="0045484D"/>
    <w:rsid w:val="00461F74"/>
    <w:rsid w:val="00463C6C"/>
    <w:rsid w:val="00463C8C"/>
    <w:rsid w:val="00470764"/>
    <w:rsid w:val="00470F03"/>
    <w:rsid w:val="00471808"/>
    <w:rsid w:val="0047777B"/>
    <w:rsid w:val="00482AA1"/>
    <w:rsid w:val="004877F8"/>
    <w:rsid w:val="004A01AF"/>
    <w:rsid w:val="004A0C8F"/>
    <w:rsid w:val="004A51E1"/>
    <w:rsid w:val="004B4353"/>
    <w:rsid w:val="004B4EBA"/>
    <w:rsid w:val="004C0C90"/>
    <w:rsid w:val="004C233C"/>
    <w:rsid w:val="004C4DDB"/>
    <w:rsid w:val="004C60F6"/>
    <w:rsid w:val="004D087C"/>
    <w:rsid w:val="004D0F38"/>
    <w:rsid w:val="004D7303"/>
    <w:rsid w:val="004E1A24"/>
    <w:rsid w:val="004F020B"/>
    <w:rsid w:val="0050722E"/>
    <w:rsid w:val="005107CD"/>
    <w:rsid w:val="00516380"/>
    <w:rsid w:val="00520A27"/>
    <w:rsid w:val="005363FB"/>
    <w:rsid w:val="00541B0C"/>
    <w:rsid w:val="00541C79"/>
    <w:rsid w:val="005528E8"/>
    <w:rsid w:val="00553074"/>
    <w:rsid w:val="0055457A"/>
    <w:rsid w:val="00556F82"/>
    <w:rsid w:val="005613DF"/>
    <w:rsid w:val="00563326"/>
    <w:rsid w:val="00572919"/>
    <w:rsid w:val="00573745"/>
    <w:rsid w:val="005756DD"/>
    <w:rsid w:val="00577447"/>
    <w:rsid w:val="00577E9B"/>
    <w:rsid w:val="00581C69"/>
    <w:rsid w:val="00590095"/>
    <w:rsid w:val="00590894"/>
    <w:rsid w:val="00590CC5"/>
    <w:rsid w:val="005910D1"/>
    <w:rsid w:val="00592F34"/>
    <w:rsid w:val="005B50B3"/>
    <w:rsid w:val="005C1E0C"/>
    <w:rsid w:val="005C405B"/>
    <w:rsid w:val="005D78B4"/>
    <w:rsid w:val="005E03D4"/>
    <w:rsid w:val="005E1418"/>
    <w:rsid w:val="005E347F"/>
    <w:rsid w:val="005E41BB"/>
    <w:rsid w:val="005E6380"/>
    <w:rsid w:val="005E6D1D"/>
    <w:rsid w:val="005E6E81"/>
    <w:rsid w:val="005F1E57"/>
    <w:rsid w:val="005F4157"/>
    <w:rsid w:val="006009B6"/>
    <w:rsid w:val="00613970"/>
    <w:rsid w:val="0061742F"/>
    <w:rsid w:val="0061780D"/>
    <w:rsid w:val="00642072"/>
    <w:rsid w:val="006558D4"/>
    <w:rsid w:val="00655CC8"/>
    <w:rsid w:val="006579B8"/>
    <w:rsid w:val="00685050"/>
    <w:rsid w:val="00685A64"/>
    <w:rsid w:val="006865FD"/>
    <w:rsid w:val="00686AD3"/>
    <w:rsid w:val="00694C45"/>
    <w:rsid w:val="006A430C"/>
    <w:rsid w:val="006B431E"/>
    <w:rsid w:val="006B60FB"/>
    <w:rsid w:val="006C1C33"/>
    <w:rsid w:val="006C574D"/>
    <w:rsid w:val="006D00B4"/>
    <w:rsid w:val="006D659A"/>
    <w:rsid w:val="006E00CA"/>
    <w:rsid w:val="006E210D"/>
    <w:rsid w:val="006E3D94"/>
    <w:rsid w:val="006E6AAC"/>
    <w:rsid w:val="006F3453"/>
    <w:rsid w:val="006F6FEE"/>
    <w:rsid w:val="00702737"/>
    <w:rsid w:val="00702B48"/>
    <w:rsid w:val="00704E83"/>
    <w:rsid w:val="00705B55"/>
    <w:rsid w:val="00715984"/>
    <w:rsid w:val="00716A50"/>
    <w:rsid w:val="00724B9D"/>
    <w:rsid w:val="00732079"/>
    <w:rsid w:val="00736339"/>
    <w:rsid w:val="007430EC"/>
    <w:rsid w:val="00744DF0"/>
    <w:rsid w:val="00746249"/>
    <w:rsid w:val="00753C80"/>
    <w:rsid w:val="00754521"/>
    <w:rsid w:val="00755B31"/>
    <w:rsid w:val="00761DA1"/>
    <w:rsid w:val="00762691"/>
    <w:rsid w:val="00765DBB"/>
    <w:rsid w:val="0077035D"/>
    <w:rsid w:val="007716B4"/>
    <w:rsid w:val="00772D51"/>
    <w:rsid w:val="00781B92"/>
    <w:rsid w:val="00781D48"/>
    <w:rsid w:val="00782A3A"/>
    <w:rsid w:val="00784EA9"/>
    <w:rsid w:val="0078613C"/>
    <w:rsid w:val="00790982"/>
    <w:rsid w:val="007A3653"/>
    <w:rsid w:val="007A5730"/>
    <w:rsid w:val="007B216A"/>
    <w:rsid w:val="007B2563"/>
    <w:rsid w:val="007B3376"/>
    <w:rsid w:val="007B78D3"/>
    <w:rsid w:val="007C3760"/>
    <w:rsid w:val="007C44BA"/>
    <w:rsid w:val="007D2824"/>
    <w:rsid w:val="007D41EF"/>
    <w:rsid w:val="007E7B38"/>
    <w:rsid w:val="007F20E9"/>
    <w:rsid w:val="007F26AC"/>
    <w:rsid w:val="007F365D"/>
    <w:rsid w:val="007F46ED"/>
    <w:rsid w:val="008103AB"/>
    <w:rsid w:val="00810423"/>
    <w:rsid w:val="0081532A"/>
    <w:rsid w:val="00816019"/>
    <w:rsid w:val="00816AA8"/>
    <w:rsid w:val="0081777F"/>
    <w:rsid w:val="00823F45"/>
    <w:rsid w:val="008259A4"/>
    <w:rsid w:val="00827797"/>
    <w:rsid w:val="00827827"/>
    <w:rsid w:val="00831B65"/>
    <w:rsid w:val="0084459D"/>
    <w:rsid w:val="00847CF4"/>
    <w:rsid w:val="00851000"/>
    <w:rsid w:val="00853EAF"/>
    <w:rsid w:val="008715FF"/>
    <w:rsid w:val="00875615"/>
    <w:rsid w:val="008809CE"/>
    <w:rsid w:val="008919B5"/>
    <w:rsid w:val="008938F7"/>
    <w:rsid w:val="008A083A"/>
    <w:rsid w:val="008B06A8"/>
    <w:rsid w:val="008B06A9"/>
    <w:rsid w:val="008B6096"/>
    <w:rsid w:val="008C2094"/>
    <w:rsid w:val="008C35B7"/>
    <w:rsid w:val="008C5702"/>
    <w:rsid w:val="008C5A00"/>
    <w:rsid w:val="008D64A9"/>
    <w:rsid w:val="008E61D1"/>
    <w:rsid w:val="008F5D65"/>
    <w:rsid w:val="00900E8B"/>
    <w:rsid w:val="00902FE7"/>
    <w:rsid w:val="00903662"/>
    <w:rsid w:val="00904837"/>
    <w:rsid w:val="00904DC1"/>
    <w:rsid w:val="00906051"/>
    <w:rsid w:val="00910025"/>
    <w:rsid w:val="00914C90"/>
    <w:rsid w:val="00916C85"/>
    <w:rsid w:val="00920C3F"/>
    <w:rsid w:val="00936C82"/>
    <w:rsid w:val="00946956"/>
    <w:rsid w:val="00950F8A"/>
    <w:rsid w:val="0095172B"/>
    <w:rsid w:val="009522A8"/>
    <w:rsid w:val="009523A9"/>
    <w:rsid w:val="00952B01"/>
    <w:rsid w:val="00960A10"/>
    <w:rsid w:val="00970D91"/>
    <w:rsid w:val="009715D3"/>
    <w:rsid w:val="00971C4B"/>
    <w:rsid w:val="009778F8"/>
    <w:rsid w:val="009927E4"/>
    <w:rsid w:val="009950CB"/>
    <w:rsid w:val="009A350A"/>
    <w:rsid w:val="009A4E67"/>
    <w:rsid w:val="009A6CDB"/>
    <w:rsid w:val="009B1B1A"/>
    <w:rsid w:val="009C3945"/>
    <w:rsid w:val="009C3AD7"/>
    <w:rsid w:val="009D34D6"/>
    <w:rsid w:val="009D54F0"/>
    <w:rsid w:val="009D5D74"/>
    <w:rsid w:val="009D7F7C"/>
    <w:rsid w:val="00A11D24"/>
    <w:rsid w:val="00A152BD"/>
    <w:rsid w:val="00A21AF2"/>
    <w:rsid w:val="00A22B5B"/>
    <w:rsid w:val="00A273E6"/>
    <w:rsid w:val="00A27420"/>
    <w:rsid w:val="00A2745A"/>
    <w:rsid w:val="00A317D6"/>
    <w:rsid w:val="00A3749F"/>
    <w:rsid w:val="00A40450"/>
    <w:rsid w:val="00A411F1"/>
    <w:rsid w:val="00A511C6"/>
    <w:rsid w:val="00A52467"/>
    <w:rsid w:val="00A53B49"/>
    <w:rsid w:val="00A633F8"/>
    <w:rsid w:val="00A66D77"/>
    <w:rsid w:val="00A66F96"/>
    <w:rsid w:val="00A724AF"/>
    <w:rsid w:val="00A72AFF"/>
    <w:rsid w:val="00A82604"/>
    <w:rsid w:val="00A82B0C"/>
    <w:rsid w:val="00A83557"/>
    <w:rsid w:val="00A85684"/>
    <w:rsid w:val="00A8790C"/>
    <w:rsid w:val="00A879F7"/>
    <w:rsid w:val="00A91503"/>
    <w:rsid w:val="00A92F75"/>
    <w:rsid w:val="00A943DD"/>
    <w:rsid w:val="00AB61FC"/>
    <w:rsid w:val="00AC4A9C"/>
    <w:rsid w:val="00AE5B75"/>
    <w:rsid w:val="00AF7CFB"/>
    <w:rsid w:val="00AF7E43"/>
    <w:rsid w:val="00B11331"/>
    <w:rsid w:val="00B16A83"/>
    <w:rsid w:val="00B17E20"/>
    <w:rsid w:val="00B2540A"/>
    <w:rsid w:val="00B32003"/>
    <w:rsid w:val="00B32B9F"/>
    <w:rsid w:val="00B34C0F"/>
    <w:rsid w:val="00B40F96"/>
    <w:rsid w:val="00B44667"/>
    <w:rsid w:val="00B47700"/>
    <w:rsid w:val="00B47A6E"/>
    <w:rsid w:val="00B50327"/>
    <w:rsid w:val="00B5337E"/>
    <w:rsid w:val="00B60949"/>
    <w:rsid w:val="00B63F01"/>
    <w:rsid w:val="00B73661"/>
    <w:rsid w:val="00B8039E"/>
    <w:rsid w:val="00B90AB8"/>
    <w:rsid w:val="00B959F4"/>
    <w:rsid w:val="00B97237"/>
    <w:rsid w:val="00BA19AD"/>
    <w:rsid w:val="00BA6E05"/>
    <w:rsid w:val="00BB2B31"/>
    <w:rsid w:val="00BB33D3"/>
    <w:rsid w:val="00BB41DD"/>
    <w:rsid w:val="00BC04CB"/>
    <w:rsid w:val="00BC05B1"/>
    <w:rsid w:val="00BC06F1"/>
    <w:rsid w:val="00BC3A67"/>
    <w:rsid w:val="00BC491A"/>
    <w:rsid w:val="00BC78A4"/>
    <w:rsid w:val="00BC7B10"/>
    <w:rsid w:val="00BD422D"/>
    <w:rsid w:val="00BD42B5"/>
    <w:rsid w:val="00BE3E45"/>
    <w:rsid w:val="00BE6816"/>
    <w:rsid w:val="00C0246C"/>
    <w:rsid w:val="00C05507"/>
    <w:rsid w:val="00C1436C"/>
    <w:rsid w:val="00C15304"/>
    <w:rsid w:val="00C24CAF"/>
    <w:rsid w:val="00C25C46"/>
    <w:rsid w:val="00C30CA9"/>
    <w:rsid w:val="00C354B1"/>
    <w:rsid w:val="00C36279"/>
    <w:rsid w:val="00C40E9B"/>
    <w:rsid w:val="00C426B4"/>
    <w:rsid w:val="00C44502"/>
    <w:rsid w:val="00C45935"/>
    <w:rsid w:val="00C47D70"/>
    <w:rsid w:val="00C548EB"/>
    <w:rsid w:val="00C62339"/>
    <w:rsid w:val="00C7551E"/>
    <w:rsid w:val="00C76004"/>
    <w:rsid w:val="00C83CDC"/>
    <w:rsid w:val="00C84934"/>
    <w:rsid w:val="00C8604B"/>
    <w:rsid w:val="00C9033E"/>
    <w:rsid w:val="00C93C97"/>
    <w:rsid w:val="00CA1F36"/>
    <w:rsid w:val="00CA3865"/>
    <w:rsid w:val="00CB1D4E"/>
    <w:rsid w:val="00CC4987"/>
    <w:rsid w:val="00CC7F2E"/>
    <w:rsid w:val="00CD2826"/>
    <w:rsid w:val="00CD2DC5"/>
    <w:rsid w:val="00CE75C1"/>
    <w:rsid w:val="00CF3BB4"/>
    <w:rsid w:val="00CF6BA3"/>
    <w:rsid w:val="00D0571D"/>
    <w:rsid w:val="00D06BA8"/>
    <w:rsid w:val="00D13472"/>
    <w:rsid w:val="00D21EAD"/>
    <w:rsid w:val="00D245AF"/>
    <w:rsid w:val="00D355B4"/>
    <w:rsid w:val="00D374CD"/>
    <w:rsid w:val="00D408E4"/>
    <w:rsid w:val="00D55454"/>
    <w:rsid w:val="00D6081D"/>
    <w:rsid w:val="00D60863"/>
    <w:rsid w:val="00D64B28"/>
    <w:rsid w:val="00D6619C"/>
    <w:rsid w:val="00D74684"/>
    <w:rsid w:val="00D75524"/>
    <w:rsid w:val="00D76BBE"/>
    <w:rsid w:val="00D7729A"/>
    <w:rsid w:val="00D80F55"/>
    <w:rsid w:val="00D83353"/>
    <w:rsid w:val="00D874DF"/>
    <w:rsid w:val="00D96F7D"/>
    <w:rsid w:val="00DA0F05"/>
    <w:rsid w:val="00DA0FEB"/>
    <w:rsid w:val="00DA2447"/>
    <w:rsid w:val="00DA443B"/>
    <w:rsid w:val="00DC613C"/>
    <w:rsid w:val="00DD4949"/>
    <w:rsid w:val="00DD5F35"/>
    <w:rsid w:val="00DE12DE"/>
    <w:rsid w:val="00DE2611"/>
    <w:rsid w:val="00DF2C4A"/>
    <w:rsid w:val="00DF4687"/>
    <w:rsid w:val="00E11226"/>
    <w:rsid w:val="00E139CC"/>
    <w:rsid w:val="00E163C3"/>
    <w:rsid w:val="00E2235C"/>
    <w:rsid w:val="00E31C6A"/>
    <w:rsid w:val="00E37DF3"/>
    <w:rsid w:val="00E405A1"/>
    <w:rsid w:val="00E41AE8"/>
    <w:rsid w:val="00E61456"/>
    <w:rsid w:val="00E718FA"/>
    <w:rsid w:val="00E72D14"/>
    <w:rsid w:val="00E9282F"/>
    <w:rsid w:val="00E95BB0"/>
    <w:rsid w:val="00EA3517"/>
    <w:rsid w:val="00EB2DA0"/>
    <w:rsid w:val="00EB698A"/>
    <w:rsid w:val="00EC0EB0"/>
    <w:rsid w:val="00EC4A41"/>
    <w:rsid w:val="00ED0970"/>
    <w:rsid w:val="00ED307C"/>
    <w:rsid w:val="00ED487D"/>
    <w:rsid w:val="00EE023A"/>
    <w:rsid w:val="00EE208E"/>
    <w:rsid w:val="00EE33AA"/>
    <w:rsid w:val="00EE6002"/>
    <w:rsid w:val="00EE6C68"/>
    <w:rsid w:val="00EF248F"/>
    <w:rsid w:val="00EF514A"/>
    <w:rsid w:val="00EF5576"/>
    <w:rsid w:val="00F02845"/>
    <w:rsid w:val="00F048EF"/>
    <w:rsid w:val="00F04E54"/>
    <w:rsid w:val="00F078D7"/>
    <w:rsid w:val="00F14821"/>
    <w:rsid w:val="00F163E5"/>
    <w:rsid w:val="00F21957"/>
    <w:rsid w:val="00F350D2"/>
    <w:rsid w:val="00F358FB"/>
    <w:rsid w:val="00F434D2"/>
    <w:rsid w:val="00F45920"/>
    <w:rsid w:val="00F47B15"/>
    <w:rsid w:val="00F551BC"/>
    <w:rsid w:val="00F7117D"/>
    <w:rsid w:val="00F71EC3"/>
    <w:rsid w:val="00F7213F"/>
    <w:rsid w:val="00F749CF"/>
    <w:rsid w:val="00F74AEC"/>
    <w:rsid w:val="00F7769B"/>
    <w:rsid w:val="00F80533"/>
    <w:rsid w:val="00F82980"/>
    <w:rsid w:val="00F84A21"/>
    <w:rsid w:val="00F87CC2"/>
    <w:rsid w:val="00F920A8"/>
    <w:rsid w:val="00F92DFB"/>
    <w:rsid w:val="00FA423D"/>
    <w:rsid w:val="00FB0B7E"/>
    <w:rsid w:val="00FB3C86"/>
    <w:rsid w:val="00FB41E2"/>
    <w:rsid w:val="00FC3B72"/>
    <w:rsid w:val="00FE5020"/>
    <w:rsid w:val="00FE70C3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8F16A151-E624-4EC1-8E13-EBA2D4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AB17-C758-4709-BD18-0BC5D53C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Aniruddh Parmar</cp:lastModifiedBy>
  <cp:revision>2</cp:revision>
  <cp:lastPrinted>2024-12-29T13:05:00Z</cp:lastPrinted>
  <dcterms:created xsi:type="dcterms:W3CDTF">2025-11-17T16:57:00Z</dcterms:created>
  <dcterms:modified xsi:type="dcterms:W3CDTF">2025-11-17T16:57:00Z</dcterms:modified>
</cp:coreProperties>
</file>