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"/>
        <w:gridCol w:w="9582"/>
      </w:tblGrid>
      <w:tr w:rsidR="00B40F96" w:rsidRPr="00C83123" w14:paraId="0200E4D8" w14:textId="77777777" w:rsidTr="002370C0">
        <w:trPr>
          <w:trHeight w:val="376"/>
        </w:trPr>
        <w:tc>
          <w:tcPr>
            <w:tcW w:w="10106" w:type="dxa"/>
            <w:gridSpan w:val="2"/>
          </w:tcPr>
          <w:p w14:paraId="3445C89C" w14:textId="77777777" w:rsidR="00D866C6" w:rsidRPr="00D866C6" w:rsidRDefault="00B40F96" w:rsidP="00D866C6">
            <w:pPr>
              <w:jc w:val="center"/>
              <w:rPr>
                <w:b/>
                <w:bCs/>
              </w:rPr>
            </w:pPr>
            <w:r w:rsidRPr="00BB3FE0">
              <w:rPr>
                <w:rFonts w:ascii="Roboto" w:hAnsi="Roboto" w:cs="Roboto Condensed"/>
                <w:b/>
                <w:szCs w:val="20"/>
              </w:rPr>
              <w:t>Practical</w:t>
            </w:r>
            <w:r w:rsidR="003557E7">
              <w:rPr>
                <w:rFonts w:ascii="Roboto" w:hAnsi="Roboto" w:cs="Roboto Condensed"/>
                <w:b/>
                <w:szCs w:val="20"/>
              </w:rPr>
              <w:t xml:space="preserve"> </w:t>
            </w:r>
            <w:r w:rsidRPr="00BB3FE0">
              <w:rPr>
                <w:rFonts w:ascii="Roboto" w:hAnsi="Roboto" w:cs="Roboto Condensed"/>
                <w:b/>
                <w:szCs w:val="20"/>
              </w:rPr>
              <w:t>-</w:t>
            </w:r>
            <w:r w:rsidR="003557E7">
              <w:rPr>
                <w:rFonts w:ascii="Roboto" w:hAnsi="Roboto" w:cs="Roboto Condensed"/>
                <w:b/>
                <w:szCs w:val="20"/>
              </w:rPr>
              <w:t xml:space="preserve"> </w:t>
            </w:r>
            <w:r w:rsidR="00D866C6">
              <w:rPr>
                <w:rFonts w:ascii="Roboto" w:hAnsi="Roboto" w:cs="Roboto Condensed"/>
                <w:b/>
                <w:szCs w:val="20"/>
              </w:rPr>
              <w:t>4</w:t>
            </w:r>
            <w:r w:rsidRPr="00BB3FE0">
              <w:rPr>
                <w:rFonts w:ascii="Roboto" w:hAnsi="Roboto" w:cs="Roboto Condensed"/>
                <w:b/>
                <w:szCs w:val="20"/>
              </w:rPr>
              <w:t>:</w:t>
            </w:r>
            <w:r w:rsidR="003557E7">
              <w:rPr>
                <w:rFonts w:ascii="Roboto" w:hAnsi="Roboto" w:cs="Roboto Condensed"/>
                <w:b/>
                <w:szCs w:val="20"/>
              </w:rPr>
              <w:t xml:space="preserve"> </w:t>
            </w:r>
            <w:r w:rsidR="002370C0" w:rsidRPr="00D866C6">
              <w:rPr>
                <w:b/>
                <w:bCs/>
              </w:rPr>
              <w:t xml:space="preserve"> </w:t>
            </w:r>
            <w:r w:rsidR="00D866C6" w:rsidRPr="00D866C6">
              <w:rPr>
                <w:b/>
                <w:bCs/>
              </w:rPr>
              <w:t>Implementation of new</w:t>
            </w:r>
          </w:p>
          <w:p w14:paraId="09FE75FB" w14:textId="742DD41F" w:rsidR="00960A10" w:rsidRPr="00D80F55" w:rsidRDefault="00D866C6" w:rsidP="00D866C6">
            <w:pPr>
              <w:jc w:val="center"/>
              <w:rPr>
                <w:rFonts w:ascii="Roboto" w:hAnsi="Roboto" w:cs="Roboto Condensed"/>
                <w:b/>
                <w:szCs w:val="20"/>
              </w:rPr>
            </w:pPr>
            <w:r w:rsidRPr="00D866C6">
              <w:rPr>
                <w:b/>
                <w:bCs/>
              </w:rPr>
              <w:t xml:space="preserve"> ES-6 concepts in program</w:t>
            </w:r>
          </w:p>
        </w:tc>
      </w:tr>
      <w:tr w:rsidR="00916C85" w:rsidRPr="00C83123" w14:paraId="5D777EE8" w14:textId="77777777" w:rsidTr="002370C0">
        <w:trPr>
          <w:trHeight w:val="376"/>
        </w:trPr>
        <w:tc>
          <w:tcPr>
            <w:tcW w:w="522" w:type="dxa"/>
          </w:tcPr>
          <w:p w14:paraId="668EE227" w14:textId="03F7C793" w:rsidR="00B40F96" w:rsidRPr="00C83123" w:rsidRDefault="00D866C6" w:rsidP="00B40F96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72.</w:t>
            </w:r>
          </w:p>
        </w:tc>
        <w:tc>
          <w:tcPr>
            <w:tcW w:w="9584" w:type="dxa"/>
          </w:tcPr>
          <w:p w14:paraId="1286EE7A" w14:textId="3D018376" w:rsidR="00A52467" w:rsidRPr="0041415F" w:rsidRDefault="00A52467" w:rsidP="00A52467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916C85" w:rsidRPr="00C83123" w14:paraId="16B8A812" w14:textId="77777777" w:rsidTr="002370C0">
        <w:trPr>
          <w:trHeight w:val="376"/>
        </w:trPr>
        <w:tc>
          <w:tcPr>
            <w:tcW w:w="522" w:type="dxa"/>
          </w:tcPr>
          <w:p w14:paraId="4C4C7A26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9584" w:type="dxa"/>
          </w:tcPr>
          <w:p w14:paraId="2CF6E4EA" w14:textId="0CE367A2" w:rsidR="00B40F96" w:rsidRPr="00F04E54" w:rsidRDefault="00D866C6" w:rsidP="00F04E54">
            <w:r w:rsidRPr="00D866C6">
              <w:rPr>
                <w:rFonts w:ascii="Calibri" w:hAnsi="Calibri" w:cs="Times New Roman"/>
                <w:b/>
                <w:color w:val="222222"/>
                <w:shd w:val="clear" w:color="auto" w:fill="FFFFFF"/>
              </w:rPr>
              <w:t>WAP to check whether the given number is prime or not using arrow function. (A)</w:t>
            </w:r>
          </w:p>
        </w:tc>
      </w:tr>
      <w:tr w:rsidR="00916C85" w:rsidRPr="00C83123" w14:paraId="6906CC7B" w14:textId="77777777" w:rsidTr="002370C0">
        <w:trPr>
          <w:trHeight w:val="392"/>
        </w:trPr>
        <w:tc>
          <w:tcPr>
            <w:tcW w:w="522" w:type="dxa"/>
          </w:tcPr>
          <w:p w14:paraId="451483D2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9584" w:type="dxa"/>
          </w:tcPr>
          <w:p w14:paraId="699A8C57" w14:textId="0AE92FBB" w:rsidR="000E6363" w:rsidRPr="001F7902" w:rsidRDefault="000E6363" w:rsidP="004D087C">
            <w:pPr>
              <w:autoSpaceDE w:val="0"/>
              <w:autoSpaceDN w:val="0"/>
              <w:adjustRightInd w:val="0"/>
              <w:rPr>
                <w:rFonts w:ascii="Calibri" w:hAnsi="Calibri"/>
                <w:bCs/>
              </w:rPr>
            </w:pPr>
          </w:p>
        </w:tc>
      </w:tr>
      <w:tr w:rsidR="007E7B38" w:rsidRPr="00F04E54" w14:paraId="0A5D9CDE" w14:textId="77777777" w:rsidTr="002370C0">
        <w:trPr>
          <w:trHeight w:val="376"/>
        </w:trPr>
        <w:tc>
          <w:tcPr>
            <w:tcW w:w="522" w:type="dxa"/>
          </w:tcPr>
          <w:p w14:paraId="78D3B9C7" w14:textId="77777777" w:rsidR="007E7B38" w:rsidRPr="00C83123" w:rsidRDefault="007E7B38" w:rsidP="00B40F96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9584" w:type="dxa"/>
          </w:tcPr>
          <w:p w14:paraId="208832F5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4179215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74C087F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AEEB3F2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327A3384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num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placeholder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Enter number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15171850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onclick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checkPrime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()"&gt;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Check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20C61DF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20137351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53BB2F5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7E4D343F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2DA4D85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isPrime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FD9353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3BDCD217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2174900D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i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0FC71872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</w:p>
          <w:p w14:paraId="64017918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278F89F4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48AC0F43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0BD24AF8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};</w:t>
            </w:r>
          </w:p>
          <w:p w14:paraId="1D92C677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22D489D1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checkPrime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4EB7CE72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num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7C77DC1A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1D43D8D8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isPrime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))</w:t>
            </w:r>
          </w:p>
          <w:p w14:paraId="4EE292A3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innerHTML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 is Prime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65204B95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else</w:t>
            </w:r>
          </w:p>
          <w:p w14:paraId="23008133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innerHTML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 is Not Prime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656954D8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14E8E213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535B331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382832CC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9318756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D8B0C23" w14:textId="15BD18B6" w:rsidR="007E7B38" w:rsidRPr="00F04E54" w:rsidRDefault="007E7B38" w:rsidP="004D087C">
            <w:pPr>
              <w:autoSpaceDE w:val="0"/>
              <w:autoSpaceDN w:val="0"/>
              <w:adjustRightInd w:val="0"/>
              <w:rPr>
                <w:rFonts w:ascii="Calibri" w:hAnsi="Calibri"/>
                <w:b/>
                <w:bCs/>
              </w:rPr>
            </w:pPr>
          </w:p>
        </w:tc>
      </w:tr>
      <w:tr w:rsidR="007E7B38" w:rsidRPr="00C83123" w14:paraId="6F8C5C4A" w14:textId="77777777" w:rsidTr="002370C0">
        <w:trPr>
          <w:trHeight w:val="376"/>
        </w:trPr>
        <w:tc>
          <w:tcPr>
            <w:tcW w:w="522" w:type="dxa"/>
          </w:tcPr>
          <w:p w14:paraId="2958CD8B" w14:textId="77777777" w:rsidR="007E7B38" w:rsidRPr="00C83123" w:rsidRDefault="007E7B38" w:rsidP="00B40F96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9584" w:type="dxa"/>
          </w:tcPr>
          <w:p w14:paraId="4ED2296F" w14:textId="77777777" w:rsidR="007E7B38" w:rsidRPr="001F7902" w:rsidRDefault="007E7B38" w:rsidP="004D087C">
            <w:pPr>
              <w:autoSpaceDE w:val="0"/>
              <w:autoSpaceDN w:val="0"/>
              <w:adjustRightInd w:val="0"/>
              <w:rPr>
                <w:rFonts w:ascii="Calibri" w:hAnsi="Calibri"/>
                <w:bCs/>
              </w:rPr>
            </w:pPr>
          </w:p>
        </w:tc>
      </w:tr>
      <w:tr w:rsidR="00916C85" w:rsidRPr="00C83123" w14:paraId="19224C97" w14:textId="77777777" w:rsidTr="002370C0">
        <w:trPr>
          <w:trHeight w:val="414"/>
        </w:trPr>
        <w:tc>
          <w:tcPr>
            <w:tcW w:w="522" w:type="dxa"/>
          </w:tcPr>
          <w:p w14:paraId="152176DC" w14:textId="08122AD5" w:rsidR="00F87CC2" w:rsidRDefault="00D866C6" w:rsidP="00D866C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73.</w:t>
            </w:r>
          </w:p>
        </w:tc>
        <w:tc>
          <w:tcPr>
            <w:tcW w:w="9584" w:type="dxa"/>
          </w:tcPr>
          <w:p w14:paraId="3FD9947D" w14:textId="68EAC2E1" w:rsidR="0047777B" w:rsidRPr="00470764" w:rsidRDefault="0047777B" w:rsidP="002370C0">
            <w:pPr>
              <w:rPr>
                <w:rFonts w:ascii="Calibri" w:hAnsi="Calibri"/>
                <w:b/>
              </w:rPr>
            </w:pPr>
          </w:p>
        </w:tc>
      </w:tr>
      <w:tr w:rsidR="00916C85" w:rsidRPr="00C83123" w14:paraId="79B449EF" w14:textId="77777777" w:rsidTr="002370C0">
        <w:trPr>
          <w:trHeight w:val="376"/>
        </w:trPr>
        <w:tc>
          <w:tcPr>
            <w:tcW w:w="522" w:type="dxa"/>
          </w:tcPr>
          <w:p w14:paraId="0BF20796" w14:textId="6BCAAA41" w:rsidR="00F87CC2" w:rsidRDefault="00F87CC2" w:rsidP="00F87CC2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9584" w:type="dxa"/>
          </w:tcPr>
          <w:p w14:paraId="5F19BEA9" w14:textId="25DBB516" w:rsidR="00F87CC2" w:rsidRPr="00470764" w:rsidRDefault="00D866C6" w:rsidP="00F87CC2">
            <w:pPr>
              <w:rPr>
                <w:rFonts w:ascii="Calibri" w:hAnsi="Calibri"/>
                <w:b/>
              </w:rPr>
            </w:pPr>
            <w:r w:rsidRPr="00D866C6">
              <w:rPr>
                <w:rFonts w:ascii="Calibri" w:hAnsi="Calibri" w:cs="Times New Roman"/>
                <w:b/>
                <w:color w:val="222222"/>
                <w:shd w:val="clear" w:color="auto" w:fill="FFFFFF"/>
              </w:rPr>
              <w:t>WAP to check whether the given number is palindrome or not using arrow function. (B)</w:t>
            </w:r>
          </w:p>
        </w:tc>
      </w:tr>
      <w:tr w:rsidR="00916C85" w:rsidRPr="00C83123" w14:paraId="3E3B88D0" w14:textId="77777777" w:rsidTr="002370C0">
        <w:trPr>
          <w:trHeight w:val="376"/>
        </w:trPr>
        <w:tc>
          <w:tcPr>
            <w:tcW w:w="522" w:type="dxa"/>
          </w:tcPr>
          <w:p w14:paraId="35146B51" w14:textId="77777777" w:rsidR="00F87CC2" w:rsidRDefault="00F87CC2" w:rsidP="00F87CC2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9584" w:type="dxa"/>
          </w:tcPr>
          <w:p w14:paraId="31F89577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88AB9F8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D0D1A5C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AB92F43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1D56F023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num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placeholder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Enter number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2B473D8A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onclick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checkPal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()"&gt;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Check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710B444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06E08C71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F788890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7E1C0162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lastRenderedPageBreak/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36DFD39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isPalindrome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FD9353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7D98277B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original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512F873A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rev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2763AB57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35B0F855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6133928B" w14:textId="220132B1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digit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</w:p>
          <w:p w14:paraId="1289CB25" w14:textId="743DC362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rev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rev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digit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</w:p>
          <w:p w14:paraId="4B430C74" w14:textId="54D6E474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parseInt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</w:p>
          <w:p w14:paraId="664198F4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7D95A82C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71619086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rev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original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46F25E23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};</w:t>
            </w:r>
          </w:p>
          <w:p w14:paraId="5B124F7D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68804207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checkPal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1B71FBA9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parseInt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num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);</w:t>
            </w:r>
          </w:p>
          <w:p w14:paraId="7ED03232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1422A406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isPalindrome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))</w:t>
            </w:r>
          </w:p>
          <w:p w14:paraId="0FFB3766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innerHTML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 is Palindrome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338906E4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else</w:t>
            </w:r>
          </w:p>
          <w:p w14:paraId="2ADA3391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innerHTML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 is Not Palindrome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0FF91A3F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62708AD2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28A9360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694491BB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6979432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B65DF7C" w14:textId="3C9907F8" w:rsidR="00460633" w:rsidRPr="00470764" w:rsidRDefault="00460633" w:rsidP="00F87CC2">
            <w:pPr>
              <w:rPr>
                <w:rFonts w:ascii="Calibri" w:hAnsi="Calibri"/>
                <w:b/>
              </w:rPr>
            </w:pPr>
          </w:p>
        </w:tc>
      </w:tr>
      <w:tr w:rsidR="00916C85" w:rsidRPr="00C83123" w14:paraId="7EF84486" w14:textId="77777777" w:rsidTr="002370C0">
        <w:trPr>
          <w:trHeight w:val="376"/>
        </w:trPr>
        <w:tc>
          <w:tcPr>
            <w:tcW w:w="522" w:type="dxa"/>
          </w:tcPr>
          <w:p w14:paraId="5D33FE9F" w14:textId="46745B40" w:rsidR="00F87CC2" w:rsidRDefault="00D866C6" w:rsidP="00F87CC2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lastRenderedPageBreak/>
              <w:t>74.</w:t>
            </w:r>
          </w:p>
        </w:tc>
        <w:tc>
          <w:tcPr>
            <w:tcW w:w="9584" w:type="dxa"/>
          </w:tcPr>
          <w:p w14:paraId="2EBC0AD4" w14:textId="53CEA2D6" w:rsidR="00BB2B31" w:rsidRPr="00900E8B" w:rsidRDefault="00D866C6" w:rsidP="00900E8B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noProof/>
                <w:color w:val="FF0000"/>
              </w:rPr>
            </w:pPr>
            <w:r w:rsidRPr="00D866C6">
              <w:rPr>
                <w:rFonts w:ascii="Calibri" w:hAnsi="Calibri" w:cs="Calibri"/>
                <w:b/>
                <w:bCs/>
                <w:noProof/>
                <w:color w:val="0D0D0D" w:themeColor="text1" w:themeTint="F2"/>
              </w:rPr>
              <w:t>WAP to print prime numbers between the two given numbers using arrow function. (C)</w:t>
            </w:r>
          </w:p>
        </w:tc>
      </w:tr>
      <w:tr w:rsidR="00705B55" w:rsidRPr="00C83123" w14:paraId="0A42062C" w14:textId="77777777" w:rsidTr="002370C0">
        <w:trPr>
          <w:trHeight w:val="376"/>
        </w:trPr>
        <w:tc>
          <w:tcPr>
            <w:tcW w:w="522" w:type="dxa"/>
          </w:tcPr>
          <w:p w14:paraId="35E58962" w14:textId="77777777" w:rsidR="00705B55" w:rsidRDefault="00705B55" w:rsidP="00F87CC2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9584" w:type="dxa"/>
          </w:tcPr>
          <w:p w14:paraId="4E8A86AA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35D1168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471A0F8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63909EE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353EE660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Start: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start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4918AE77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End: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52E9F0E8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onclick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showPrimes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()"&gt;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3CBE0C6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6F7B0CBB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EA44510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5EFA5CA3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5C0D3A6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isPrime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FD9353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11845981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</w:p>
          <w:p w14:paraId="1D6A674F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1609F314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16BF14A5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i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3B87B145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</w:p>
          <w:p w14:paraId="5FA867CD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5AA3051A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3B07AA49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301C8551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};</w:t>
            </w:r>
          </w:p>
          <w:p w14:paraId="51334340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36A7CB63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primesBetween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D9353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FD9353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5E326656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list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"";</w:t>
            </w:r>
          </w:p>
          <w:p w14:paraId="4E8CD51F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a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b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i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0BD8E4F9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isPrime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)){</w:t>
            </w:r>
          </w:p>
          <w:p w14:paraId="1AD4EEB7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     list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75D6962E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444C494A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3DA468FC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list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675C61DD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};</w:t>
            </w:r>
          </w:p>
          <w:p w14:paraId="5E233EB7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0929CDBF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showPrimes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23C6D501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a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parseInt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start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);</w:t>
            </w:r>
          </w:p>
          <w:p w14:paraId="1DE65F2F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b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parseInt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);</w:t>
            </w:r>
          </w:p>
          <w:p w14:paraId="29DE3D0E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4DD917A7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innerHTML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</w:p>
          <w:p w14:paraId="1C6D4C25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Prime Numbers: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primesBetween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b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);</w:t>
            </w:r>
          </w:p>
          <w:p w14:paraId="280EDF31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5D9513AB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B208227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692DF5BF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3398997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1D45808" w14:textId="3CDCEFE9" w:rsidR="00450E0A" w:rsidRPr="00450E0A" w:rsidRDefault="00450E0A" w:rsidP="00900E8B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noProof/>
                <w:color w:val="FF0000"/>
                <w:sz w:val="32"/>
                <w:szCs w:val="32"/>
              </w:rPr>
            </w:pPr>
          </w:p>
        </w:tc>
      </w:tr>
    </w:tbl>
    <w:p w14:paraId="67E59061" w14:textId="1A968E96" w:rsidR="00ED307C" w:rsidRDefault="00ED307C" w:rsidP="00F04E54">
      <w:pPr>
        <w:rPr>
          <w:rFonts w:ascii="LM Roman 12" w:hAnsi="LM Roman 12"/>
          <w:sz w:val="22"/>
          <w:szCs w:val="22"/>
        </w:rPr>
      </w:pPr>
    </w:p>
    <w:sectPr w:rsidR="00ED307C" w:rsidSect="00790982">
      <w:headerReference w:type="default" r:id="rId8"/>
      <w:footerReference w:type="default" r:id="rId9"/>
      <w:pgSz w:w="11908" w:h="16833"/>
      <w:pgMar w:top="289" w:right="312" w:bottom="289" w:left="862" w:header="283" w:footer="159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00E11" w14:textId="77777777" w:rsidR="008C733D" w:rsidRDefault="008C733D">
      <w:r>
        <w:separator/>
      </w:r>
    </w:p>
  </w:endnote>
  <w:endnote w:type="continuationSeparator" w:id="0">
    <w:p w14:paraId="044CE506" w14:textId="77777777" w:rsidR="008C733D" w:rsidRDefault="008C7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LM Roman 12">
    <w:altName w:val="Arial"/>
    <w:panose1 w:val="020B0604020202020204"/>
    <w:charset w:val="00"/>
    <w:family w:val="modern"/>
    <w:notTrueType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60419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88980F" w14:textId="208BEE58" w:rsidR="006C1C33" w:rsidRDefault="00153312" w:rsidP="00153312">
        <w:pPr>
          <w:pStyle w:val="Footer"/>
        </w:pPr>
        <w:r>
          <w:tab/>
        </w:r>
        <w:r>
          <w:tab/>
        </w:r>
        <w:r>
          <w:tab/>
        </w:r>
        <w:r>
          <w:tab/>
        </w:r>
        <w:r w:rsidR="006C1C33">
          <w:fldChar w:fldCharType="begin"/>
        </w:r>
        <w:r w:rsidR="006C1C33">
          <w:instrText xml:space="preserve"> PAGE   \* MERGEFORMAT </w:instrText>
        </w:r>
        <w:r w:rsidR="006C1C33">
          <w:fldChar w:fldCharType="separate"/>
        </w:r>
        <w:r w:rsidR="005613DF">
          <w:rPr>
            <w:noProof/>
          </w:rPr>
          <w:t>5</w:t>
        </w:r>
        <w:r w:rsidR="006C1C33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AFA08" w14:textId="77777777" w:rsidR="008C733D" w:rsidRDefault="008C733D">
      <w:r>
        <w:separator/>
      </w:r>
    </w:p>
  </w:footnote>
  <w:footnote w:type="continuationSeparator" w:id="0">
    <w:p w14:paraId="42EB3F69" w14:textId="77777777" w:rsidR="008C733D" w:rsidRDefault="008C73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"/>
      <w:gridCol w:w="1025"/>
      <w:gridCol w:w="2928"/>
      <w:gridCol w:w="348"/>
      <w:gridCol w:w="6"/>
      <w:gridCol w:w="1038"/>
      <w:gridCol w:w="99"/>
      <w:gridCol w:w="4923"/>
    </w:tblGrid>
    <w:tr w:rsidR="00642072" w14:paraId="0571060F" w14:textId="77777777" w:rsidTr="0016413B">
      <w:tc>
        <w:tcPr>
          <w:tcW w:w="46" w:type="dxa"/>
        </w:tcPr>
        <w:p w14:paraId="0B7FDD65" w14:textId="46F27A45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435D2FA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68F9E9D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68CC49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15E5C0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4BFE22FB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F90E34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246D054C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5D86D610" w14:textId="77777777" w:rsidTr="0016413B">
      <w:tc>
        <w:tcPr>
          <w:tcW w:w="3934" w:type="dxa"/>
          <w:gridSpan w:val="3"/>
          <w:vMerge w:val="restart"/>
        </w:tcPr>
        <w:tbl>
          <w:tblPr>
            <w:tblW w:w="0" w:type="auto"/>
            <w:tblBorders>
              <w:top w:val="nil"/>
              <w:left w:val="nil"/>
              <w:bottom w:val="nil"/>
              <w:right w:val="nil"/>
            </w:tblBorders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960"/>
          </w:tblGrid>
          <w:tr w:rsidR="00642072" w14:paraId="5B427869" w14:textId="77777777">
            <w:trPr>
              <w:trHeight w:val="900"/>
            </w:trPr>
            <w:tc>
              <w:tcPr>
                <w:tcW w:w="3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5C0231EF" w14:textId="77777777" w:rsidR="00642072" w:rsidRDefault="00B32003">
                <w:r w:rsidRPr="002B34E9">
                  <w:rPr>
                    <w:noProof/>
                    <w:lang w:val="en-US" w:eastAsia="en-US"/>
                  </w:rPr>
                  <w:drawing>
                    <wp:inline distT="0" distB="0" distL="0" distR="0" wp14:anchorId="1F97069B" wp14:editId="59421024">
                      <wp:extent cx="1866900" cy="737134"/>
                      <wp:effectExtent l="0" t="0" r="0" b="6350"/>
                      <wp:docPr id="759533238" name="Picture 75953323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14878" cy="7560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20124523" w14:textId="77777777" w:rsidR="00642072" w:rsidRDefault="00642072"/>
      </w:tc>
      <w:tc>
        <w:tcPr>
          <w:tcW w:w="348" w:type="dxa"/>
        </w:tcPr>
        <w:p w14:paraId="77F3264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460F83F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5C45D05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7D55F23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65392D2C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3C8BAA12" w14:textId="77777777" w:rsidTr="0016413B">
      <w:tc>
        <w:tcPr>
          <w:tcW w:w="3934" w:type="dxa"/>
          <w:gridSpan w:val="3"/>
          <w:vMerge/>
        </w:tcPr>
        <w:p w14:paraId="18CEFEEE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8169F24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6E4082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0" w:type="dxa"/>
          <w:gridSpan w:val="3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0"/>
          </w:tblGrid>
          <w:tr w:rsidR="00642072" w14:paraId="4A6DE263" w14:textId="77777777">
            <w:trPr>
              <w:trHeight w:val="336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2518FB50" w14:textId="352259D9" w:rsidR="00642072" w:rsidRDefault="003E6D71">
                <w:pPr>
                  <w:jc w:val="right"/>
                </w:pPr>
                <w:r>
                  <w:rPr>
                    <w:rFonts w:ascii="LM Roman 12" w:eastAsia="LM Roman 12" w:hAnsi="LM Roman 12"/>
                    <w:b/>
                    <w:color w:val="000000"/>
                  </w:rPr>
                  <w:t>DICA|</w:t>
                </w:r>
                <w:r w:rsidR="00441640">
                  <w:rPr>
                    <w:rFonts w:ascii="LM Roman 12" w:eastAsia="LM Roman 12" w:hAnsi="LM Roman 12"/>
                    <w:b/>
                    <w:color w:val="000000"/>
                  </w:rPr>
                  <w:t>B</w:t>
                </w:r>
                <w:r>
                  <w:rPr>
                    <w:rFonts w:ascii="LM Roman 12" w:eastAsia="LM Roman 12" w:hAnsi="LM Roman 12"/>
                    <w:b/>
                    <w:color w:val="000000"/>
                  </w:rPr>
                  <w:t>CA</w:t>
                </w:r>
                <w:r w:rsidR="00D64B28">
                  <w:rPr>
                    <w:rFonts w:ascii="LM Roman 12" w:eastAsia="LM Roman 12" w:hAnsi="LM Roman 12"/>
                    <w:b/>
                    <w:color w:val="000000"/>
                  </w:rPr>
                  <w:t>/BSCIT</w:t>
                </w:r>
              </w:p>
            </w:tc>
          </w:tr>
        </w:tbl>
        <w:p w14:paraId="7492BDE3" w14:textId="77777777" w:rsidR="00642072" w:rsidRDefault="00642072"/>
      </w:tc>
    </w:tr>
    <w:tr w:rsidR="0037354A" w14:paraId="0CA18548" w14:textId="77777777" w:rsidTr="0016413B">
      <w:tc>
        <w:tcPr>
          <w:tcW w:w="3934" w:type="dxa"/>
          <w:gridSpan w:val="3"/>
          <w:vMerge/>
        </w:tcPr>
        <w:p w14:paraId="5508511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3B1B2C4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1C7D981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1940D2C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6E39C2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44EB2970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366E4FAB" w14:textId="77777777" w:rsidTr="0016413B">
      <w:tc>
        <w:tcPr>
          <w:tcW w:w="3934" w:type="dxa"/>
          <w:gridSpan w:val="3"/>
          <w:vMerge/>
        </w:tcPr>
        <w:p w14:paraId="2B82DB99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62F382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6"/>
          </w:tblGrid>
          <w:tr w:rsidR="00642072" w14:paraId="034207D9" w14:textId="77777777">
            <w:trPr>
              <w:trHeight w:val="262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6C89F327" w14:textId="2F8C4FB7" w:rsidR="00642072" w:rsidRDefault="003E6D71" w:rsidP="00910025">
                <w:pPr>
                  <w:jc w:val="right"/>
                </w:pPr>
                <w:r>
                  <w:rPr>
                    <w:rFonts w:ascii="LM Roman 12" w:eastAsia="LM Roman 12" w:hAnsi="LM Roman 12"/>
                    <w:color w:val="000000"/>
                  </w:rPr>
                  <w:t>Academic Year 20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D64B28">
                  <w:rPr>
                    <w:rFonts w:ascii="LM Roman 12" w:eastAsia="LM Roman 12" w:hAnsi="LM Roman 12"/>
                    <w:color w:val="000000"/>
                  </w:rPr>
                  <w:t>5</w:t>
                </w:r>
                <w:r>
                  <w:rPr>
                    <w:rFonts w:ascii="LM Roman 12" w:eastAsia="LM Roman 12" w:hAnsi="LM Roman 12"/>
                    <w:color w:val="000000"/>
                  </w:rPr>
                  <w:t>-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D64B28">
                  <w:rPr>
                    <w:rFonts w:ascii="LM Roman 12" w:eastAsia="LM Roman 12" w:hAnsi="LM Roman 12"/>
                    <w:color w:val="000000"/>
                  </w:rPr>
                  <w:t>6</w:t>
                </w:r>
                <w:r>
                  <w:rPr>
                    <w:rFonts w:ascii="LM Roman 12" w:eastAsia="LM Roman 12" w:hAnsi="LM Roman 12"/>
                    <w:color w:val="000000"/>
                  </w:rPr>
                  <w:t xml:space="preserve"> | Semester-</w:t>
                </w:r>
                <w:r w:rsidR="00ED0970">
                  <w:rPr>
                    <w:rFonts w:ascii="LM Roman 12" w:eastAsia="LM Roman 12" w:hAnsi="LM Roman 12"/>
                    <w:color w:val="000000"/>
                  </w:rPr>
                  <w:t>4</w:t>
                </w:r>
                <w:r w:rsidR="00BA19AD">
                  <w:rPr>
                    <w:rFonts w:ascii="LM Roman 12" w:eastAsia="LM Roman 12" w:hAnsi="LM Roman 12"/>
                    <w:color w:val="000000"/>
                  </w:rPr>
                  <w:t xml:space="preserve"> </w:t>
                </w:r>
              </w:p>
            </w:tc>
          </w:tr>
        </w:tbl>
        <w:p w14:paraId="1733B9DF" w14:textId="77777777" w:rsidR="00642072" w:rsidRDefault="00642072"/>
      </w:tc>
    </w:tr>
    <w:tr w:rsidR="0037354A" w14:paraId="460955BE" w14:textId="77777777" w:rsidTr="0016413B">
      <w:tc>
        <w:tcPr>
          <w:tcW w:w="3934" w:type="dxa"/>
          <w:gridSpan w:val="3"/>
          <w:vMerge/>
        </w:tcPr>
        <w:p w14:paraId="40F331AE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4CC5C2E4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59D2872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7C97092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4947FDC8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69DFB400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58873383" w14:textId="77777777" w:rsidTr="0016413B">
      <w:tc>
        <w:tcPr>
          <w:tcW w:w="3934" w:type="dxa"/>
          <w:gridSpan w:val="3"/>
          <w:vMerge/>
        </w:tcPr>
        <w:p w14:paraId="6F2B298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65E4C8C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6"/>
          </w:tblGrid>
          <w:tr w:rsidR="00642072" w14:paraId="168DAAF0" w14:textId="77777777" w:rsidTr="004E1A24">
            <w:trPr>
              <w:trHeight w:val="101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14F8597C" w14:textId="2840BDC0" w:rsidR="00642072" w:rsidRPr="00960A10" w:rsidRDefault="00F74AEC">
                <w:pPr>
                  <w:jc w:val="right"/>
                  <w:rPr>
                    <w:b/>
                  </w:rPr>
                </w:pPr>
                <w:r w:rsidRPr="00D6619C">
                  <w:rPr>
                    <w:rFonts w:ascii="LM Roman 12" w:eastAsia="LM Roman 12" w:hAnsi="LM Roman 12"/>
                    <w:b/>
                    <w:color w:val="C00000"/>
                  </w:rPr>
                  <w:t>Practical</w:t>
                </w:r>
                <w:r w:rsidR="00153312" w:rsidRPr="00D6619C">
                  <w:rPr>
                    <w:rFonts w:ascii="LM Roman 12" w:eastAsia="LM Roman 12" w:hAnsi="LM Roman 12"/>
                    <w:b/>
                    <w:color w:val="C00000"/>
                  </w:rPr>
                  <w:t xml:space="preserve"> </w:t>
                </w:r>
                <w:r w:rsidR="00441640" w:rsidRPr="00D6619C">
                  <w:rPr>
                    <w:rFonts w:ascii="LM Roman 12" w:eastAsia="LM Roman 12" w:hAnsi="LM Roman 12"/>
                    <w:b/>
                    <w:color w:val="C00000"/>
                  </w:rPr>
                  <w:t>Solution</w:t>
                </w:r>
                <w:r w:rsidR="00BA19AD" w:rsidRPr="00D6619C">
                  <w:rPr>
                    <w:rFonts w:ascii="LM Roman 12" w:eastAsia="LM Roman 12" w:hAnsi="LM Roman 12"/>
                    <w:b/>
                    <w:color w:val="C00000"/>
                  </w:rPr>
                  <w:t xml:space="preserve"> </w:t>
                </w:r>
              </w:p>
            </w:tc>
          </w:tr>
        </w:tbl>
        <w:p w14:paraId="53E37834" w14:textId="77777777" w:rsidR="00642072" w:rsidRDefault="00642072"/>
      </w:tc>
    </w:tr>
    <w:tr w:rsidR="0037354A" w14:paraId="208E9383" w14:textId="77777777" w:rsidTr="0016413B">
      <w:tc>
        <w:tcPr>
          <w:tcW w:w="46" w:type="dxa"/>
        </w:tcPr>
        <w:p w14:paraId="55D0138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2A896A2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74B9FA4F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1DC4A5FB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/>
        </w:tcPr>
        <w:p w14:paraId="1C205CA3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642072" w14:paraId="61518875" w14:textId="77777777" w:rsidTr="00D6619C">
      <w:trPr>
        <w:trHeight w:val="47"/>
      </w:trPr>
      <w:tc>
        <w:tcPr>
          <w:tcW w:w="46" w:type="dxa"/>
        </w:tcPr>
        <w:p w14:paraId="18BDC83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43B654E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44E3C58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711CF0C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E4DF95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1063E3A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321AEDF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1E3E911B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1E94BA17" w14:textId="77777777" w:rsidTr="0016413B">
      <w:tc>
        <w:tcPr>
          <w:tcW w:w="46" w:type="dxa"/>
        </w:tcPr>
        <w:p w14:paraId="0FECCD9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1025"/>
          </w:tblGrid>
          <w:tr w:rsidR="00642072" w14:paraId="5D9E2D44" w14:textId="77777777">
            <w:trPr>
              <w:trHeight w:val="262"/>
            </w:trPr>
            <w:tc>
              <w:tcPr>
                <w:tcW w:w="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A96FE15" w14:textId="7C66902B" w:rsidR="00642072" w:rsidRDefault="00BA19AD">
                <w:r>
                  <w:rPr>
                    <w:rFonts w:ascii="LM Roman 12" w:eastAsia="LM Roman 12" w:hAnsi="LM Roman 12"/>
                    <w:b/>
                    <w:color w:val="000000"/>
                  </w:rPr>
                  <w:t>Subject:</w:t>
                </w:r>
              </w:p>
            </w:tc>
          </w:tr>
        </w:tbl>
        <w:p w14:paraId="183B680A" w14:textId="77777777" w:rsidR="00642072" w:rsidRDefault="00642072"/>
      </w:tc>
      <w:tc>
        <w:tcPr>
          <w:tcW w:w="4320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320"/>
          </w:tblGrid>
          <w:tr w:rsidR="00642072" w14:paraId="09292574" w14:textId="77777777">
            <w:trPr>
              <w:trHeight w:val="262"/>
            </w:trPr>
            <w:tc>
              <w:tcPr>
                <w:tcW w:w="43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3A131569" w14:textId="4A28767A" w:rsidR="00642072" w:rsidRPr="00960A10" w:rsidRDefault="00441640">
                <w:pPr>
                  <w:rPr>
                    <w:rFonts w:ascii="LM Roman 12" w:hAnsi="LM Roman 12"/>
                  </w:rPr>
                </w:pPr>
                <w:r w:rsidRPr="00960A10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2304CS</w:t>
                </w:r>
                <w:r w:rsidR="00790982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431</w:t>
                </w:r>
                <w:r w:rsidRPr="00960A10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 xml:space="preserve"> – </w:t>
                </w:r>
                <w:r w:rsidR="00D64B28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CSJS</w:t>
                </w:r>
              </w:p>
            </w:tc>
          </w:tr>
        </w:tbl>
        <w:p w14:paraId="0A8E917C" w14:textId="77777777" w:rsidR="00642072" w:rsidRDefault="00642072"/>
      </w:tc>
      <w:tc>
        <w:tcPr>
          <w:tcW w:w="99" w:type="dxa"/>
        </w:tcPr>
        <w:p w14:paraId="1A6FFA5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54E2DF13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66451FED" w14:textId="77777777" w:rsidTr="0016413B">
      <w:tc>
        <w:tcPr>
          <w:tcW w:w="46" w:type="dxa"/>
        </w:tcPr>
        <w:p w14:paraId="4AB3C43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/>
        </w:tcPr>
        <w:p w14:paraId="6D7A82B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320" w:type="dxa"/>
          <w:gridSpan w:val="4"/>
          <w:vMerge/>
        </w:tcPr>
        <w:p w14:paraId="0FF5641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540CEC5E" w14:textId="77777777" w:rsidR="00642072" w:rsidRDefault="00B5337E">
          <w:pPr>
            <w:pStyle w:val="EmptyCellLayoutStyle"/>
            <w:spacing w:after="0" w:line="240" w:lineRule="auto"/>
          </w:pPr>
          <w:r>
            <w:t>Fa</w:t>
          </w:r>
        </w:p>
      </w:tc>
      <w:tc>
        <w:tcPr>
          <w:tcW w:w="4923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923"/>
          </w:tblGrid>
          <w:tr w:rsidR="00642072" w14:paraId="0EF9848B" w14:textId="77777777" w:rsidTr="00D6619C">
            <w:trPr>
              <w:trHeight w:val="235"/>
            </w:trPr>
            <w:tc>
              <w:tcPr>
                <w:tcW w:w="536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ED4A639" w14:textId="49ACF596" w:rsidR="00642072" w:rsidRPr="00D6619C" w:rsidRDefault="003E6D71" w:rsidP="00B5337E">
                <w:pPr>
                  <w:jc w:val="right"/>
                  <w:rPr>
                    <w:b/>
                    <w:bCs/>
                  </w:rPr>
                </w:pPr>
                <w:r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Faculty: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Prof. </w:t>
                </w:r>
                <w:r w:rsidR="00441640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Chirag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K. </w:t>
                </w:r>
                <w:r w:rsidR="00441640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Sakhrani</w:t>
                </w:r>
              </w:p>
            </w:tc>
          </w:tr>
        </w:tbl>
        <w:p w14:paraId="155E85F1" w14:textId="77777777" w:rsidR="00642072" w:rsidRDefault="00642072"/>
      </w:tc>
    </w:tr>
  </w:tbl>
  <w:p w14:paraId="04E6BBD7" w14:textId="77777777" w:rsidR="00A411F1" w:rsidRDefault="00A411F1" w:rsidP="00B5337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4" w15:restartNumberingAfterBreak="0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5" w15:restartNumberingAfterBreak="0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6" w15:restartNumberingAfterBreak="0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7" w15:restartNumberingAfterBreak="0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8" w15:restartNumberingAfterBreak="0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9" w15:restartNumberingAfterBreak="0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0" w15:restartNumberingAfterBreak="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1" w15:restartNumberingAfterBreak="0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2" w15:restartNumberingAfterBreak="0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3" w15:restartNumberingAfterBreak="0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4" w15:restartNumberingAfterBreak="0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5" w15:restartNumberingAfterBreak="0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6" w15:restartNumberingAfterBreak="0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7" w15:restartNumberingAfterBreak="0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8" w15:restartNumberingAfterBreak="0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9" w15:restartNumberingAfterBreak="0">
    <w:nsid w:val="109016B3"/>
    <w:multiLevelType w:val="hybridMultilevel"/>
    <w:tmpl w:val="06FE953A"/>
    <w:lvl w:ilvl="0" w:tplc="494C74B0">
      <w:start w:val="2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19708EE"/>
    <w:multiLevelType w:val="hybridMultilevel"/>
    <w:tmpl w:val="A16C2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2CB3A75"/>
    <w:multiLevelType w:val="hybridMultilevel"/>
    <w:tmpl w:val="A92C7E02"/>
    <w:lvl w:ilvl="0" w:tplc="8206B88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B6C2BD94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964CFC8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A4ED3F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4D10D012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21E6798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B9AEC3EA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63AE729A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E37820B0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2" w15:restartNumberingAfterBreak="0">
    <w:nsid w:val="1A2950A0"/>
    <w:multiLevelType w:val="hybridMultilevel"/>
    <w:tmpl w:val="BFCECE80"/>
    <w:lvl w:ilvl="0" w:tplc="9E7A417A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39C00EDA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3EFA8EF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AC2ECE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C386720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A4B66556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146CD78C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A6EA02C6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B78CF4A6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3" w15:restartNumberingAfterBreak="0">
    <w:nsid w:val="30B95EB0"/>
    <w:multiLevelType w:val="hybridMultilevel"/>
    <w:tmpl w:val="9702A03C"/>
    <w:lvl w:ilvl="0" w:tplc="B4A00584">
      <w:start w:val="1"/>
      <w:numFmt w:val="decimal"/>
      <w:lvlText w:val="%1."/>
      <w:lvlJc w:val="left"/>
      <w:pPr>
        <w:ind w:left="635" w:hanging="408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D9E4A600">
      <w:numFmt w:val="bullet"/>
      <w:lvlText w:val="•"/>
      <w:lvlJc w:val="left"/>
      <w:pPr>
        <w:ind w:left="1582" w:hanging="408"/>
      </w:pPr>
      <w:rPr>
        <w:rFonts w:hint="default"/>
        <w:lang w:val="en-US" w:eastAsia="en-US" w:bidi="ar-SA"/>
      </w:rPr>
    </w:lvl>
    <w:lvl w:ilvl="2" w:tplc="F808DC72">
      <w:numFmt w:val="bullet"/>
      <w:lvlText w:val="•"/>
      <w:lvlJc w:val="left"/>
      <w:pPr>
        <w:ind w:left="2525" w:hanging="408"/>
      </w:pPr>
      <w:rPr>
        <w:rFonts w:hint="default"/>
        <w:lang w:val="en-US" w:eastAsia="en-US" w:bidi="ar-SA"/>
      </w:rPr>
    </w:lvl>
    <w:lvl w:ilvl="3" w:tplc="984872B4">
      <w:numFmt w:val="bullet"/>
      <w:lvlText w:val="•"/>
      <w:lvlJc w:val="left"/>
      <w:pPr>
        <w:ind w:left="3468" w:hanging="408"/>
      </w:pPr>
      <w:rPr>
        <w:rFonts w:hint="default"/>
        <w:lang w:val="en-US" w:eastAsia="en-US" w:bidi="ar-SA"/>
      </w:rPr>
    </w:lvl>
    <w:lvl w:ilvl="4" w:tplc="C914A392">
      <w:numFmt w:val="bullet"/>
      <w:lvlText w:val="•"/>
      <w:lvlJc w:val="left"/>
      <w:pPr>
        <w:ind w:left="4411" w:hanging="408"/>
      </w:pPr>
      <w:rPr>
        <w:rFonts w:hint="default"/>
        <w:lang w:val="en-US" w:eastAsia="en-US" w:bidi="ar-SA"/>
      </w:rPr>
    </w:lvl>
    <w:lvl w:ilvl="5" w:tplc="8E1AE506">
      <w:numFmt w:val="bullet"/>
      <w:lvlText w:val="•"/>
      <w:lvlJc w:val="left"/>
      <w:pPr>
        <w:ind w:left="5354" w:hanging="408"/>
      </w:pPr>
      <w:rPr>
        <w:rFonts w:hint="default"/>
        <w:lang w:val="en-US" w:eastAsia="en-US" w:bidi="ar-SA"/>
      </w:rPr>
    </w:lvl>
    <w:lvl w:ilvl="6" w:tplc="A222A4CC">
      <w:numFmt w:val="bullet"/>
      <w:lvlText w:val="•"/>
      <w:lvlJc w:val="left"/>
      <w:pPr>
        <w:ind w:left="6297" w:hanging="408"/>
      </w:pPr>
      <w:rPr>
        <w:rFonts w:hint="default"/>
        <w:lang w:val="en-US" w:eastAsia="en-US" w:bidi="ar-SA"/>
      </w:rPr>
    </w:lvl>
    <w:lvl w:ilvl="7" w:tplc="A1B89AEC">
      <w:numFmt w:val="bullet"/>
      <w:lvlText w:val="•"/>
      <w:lvlJc w:val="left"/>
      <w:pPr>
        <w:ind w:left="7239" w:hanging="408"/>
      </w:pPr>
      <w:rPr>
        <w:rFonts w:hint="default"/>
        <w:lang w:val="en-US" w:eastAsia="en-US" w:bidi="ar-SA"/>
      </w:rPr>
    </w:lvl>
    <w:lvl w:ilvl="8" w:tplc="DDBC3074">
      <w:numFmt w:val="bullet"/>
      <w:lvlText w:val="•"/>
      <w:lvlJc w:val="left"/>
      <w:pPr>
        <w:ind w:left="8182" w:hanging="408"/>
      </w:pPr>
      <w:rPr>
        <w:rFonts w:hint="default"/>
        <w:lang w:val="en-US" w:eastAsia="en-US" w:bidi="ar-SA"/>
      </w:rPr>
    </w:lvl>
  </w:abstractNum>
  <w:abstractNum w:abstractNumId="34" w15:restartNumberingAfterBreak="0">
    <w:nsid w:val="41424F11"/>
    <w:multiLevelType w:val="hybridMultilevel"/>
    <w:tmpl w:val="04E28DDC"/>
    <w:lvl w:ilvl="0" w:tplc="961C2442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666EEA20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BA21ACE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D702EABA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7A0455A4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C67ABB2E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867496CE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7B018CC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4DCDEAE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5" w15:restartNumberingAfterBreak="0">
    <w:nsid w:val="44E53C11"/>
    <w:multiLevelType w:val="hybridMultilevel"/>
    <w:tmpl w:val="4C302E78"/>
    <w:lvl w:ilvl="0" w:tplc="29C03012">
      <w:start w:val="3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7880609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93DCF456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073CD6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A85EBD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DF488A0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A80E6E6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83A2412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53E618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6" w15:restartNumberingAfterBreak="0">
    <w:nsid w:val="4EC47B30"/>
    <w:multiLevelType w:val="hybridMultilevel"/>
    <w:tmpl w:val="8798772C"/>
    <w:lvl w:ilvl="0" w:tplc="704CA16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868C257E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BF00149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C2A1DE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92F2F6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7AE4121A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FAED108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25ED80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06E73C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7" w15:restartNumberingAfterBreak="0">
    <w:nsid w:val="581F754A"/>
    <w:multiLevelType w:val="hybridMultilevel"/>
    <w:tmpl w:val="42228B0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DC02EC"/>
    <w:multiLevelType w:val="hybridMultilevel"/>
    <w:tmpl w:val="A7D40486"/>
    <w:lvl w:ilvl="0" w:tplc="F4502954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FDEA821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D7D0C86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33AE02CC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86A6E2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F0C8EB2C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993E7E70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F0FC830E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15875A2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9" w15:restartNumberingAfterBreak="0">
    <w:nsid w:val="7E4855AC"/>
    <w:multiLevelType w:val="hybridMultilevel"/>
    <w:tmpl w:val="E87C6F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0140261">
    <w:abstractNumId w:val="0"/>
  </w:num>
  <w:num w:numId="2" w16cid:durableId="424696023">
    <w:abstractNumId w:val="1"/>
  </w:num>
  <w:num w:numId="3" w16cid:durableId="140539828">
    <w:abstractNumId w:val="2"/>
  </w:num>
  <w:num w:numId="4" w16cid:durableId="334965224">
    <w:abstractNumId w:val="3"/>
  </w:num>
  <w:num w:numId="5" w16cid:durableId="1465854522">
    <w:abstractNumId w:val="4"/>
  </w:num>
  <w:num w:numId="6" w16cid:durableId="1228691093">
    <w:abstractNumId w:val="5"/>
  </w:num>
  <w:num w:numId="7" w16cid:durableId="1339621741">
    <w:abstractNumId w:val="6"/>
  </w:num>
  <w:num w:numId="8" w16cid:durableId="623659046">
    <w:abstractNumId w:val="7"/>
  </w:num>
  <w:num w:numId="9" w16cid:durableId="1856066530">
    <w:abstractNumId w:val="8"/>
  </w:num>
  <w:num w:numId="10" w16cid:durableId="848065419">
    <w:abstractNumId w:val="9"/>
  </w:num>
  <w:num w:numId="11" w16cid:durableId="1461267236">
    <w:abstractNumId w:val="10"/>
  </w:num>
  <w:num w:numId="12" w16cid:durableId="1977032038">
    <w:abstractNumId w:val="11"/>
  </w:num>
  <w:num w:numId="13" w16cid:durableId="2052420553">
    <w:abstractNumId w:val="12"/>
  </w:num>
  <w:num w:numId="14" w16cid:durableId="139007285">
    <w:abstractNumId w:val="13"/>
  </w:num>
  <w:num w:numId="15" w16cid:durableId="1895043506">
    <w:abstractNumId w:val="14"/>
  </w:num>
  <w:num w:numId="16" w16cid:durableId="164125913">
    <w:abstractNumId w:val="15"/>
  </w:num>
  <w:num w:numId="17" w16cid:durableId="1104885820">
    <w:abstractNumId w:val="16"/>
  </w:num>
  <w:num w:numId="18" w16cid:durableId="1227297167">
    <w:abstractNumId w:val="17"/>
  </w:num>
  <w:num w:numId="19" w16cid:durableId="1666974201">
    <w:abstractNumId w:val="18"/>
  </w:num>
  <w:num w:numId="20" w16cid:durableId="1060519577">
    <w:abstractNumId w:val="19"/>
  </w:num>
  <w:num w:numId="21" w16cid:durableId="1146553186">
    <w:abstractNumId w:val="20"/>
  </w:num>
  <w:num w:numId="22" w16cid:durableId="779881798">
    <w:abstractNumId w:val="21"/>
  </w:num>
  <w:num w:numId="23" w16cid:durableId="966279702">
    <w:abstractNumId w:val="22"/>
  </w:num>
  <w:num w:numId="24" w16cid:durableId="1634679551">
    <w:abstractNumId w:val="23"/>
  </w:num>
  <w:num w:numId="25" w16cid:durableId="1292519426">
    <w:abstractNumId w:val="24"/>
  </w:num>
  <w:num w:numId="26" w16cid:durableId="1699893093">
    <w:abstractNumId w:val="25"/>
  </w:num>
  <w:num w:numId="27" w16cid:durableId="307131637">
    <w:abstractNumId w:val="26"/>
  </w:num>
  <w:num w:numId="28" w16cid:durableId="340209317">
    <w:abstractNumId w:val="27"/>
  </w:num>
  <w:num w:numId="29" w16cid:durableId="437065544">
    <w:abstractNumId w:val="28"/>
  </w:num>
  <w:num w:numId="30" w16cid:durableId="1211188040">
    <w:abstractNumId w:val="39"/>
  </w:num>
  <w:num w:numId="31" w16cid:durableId="1605570216">
    <w:abstractNumId w:val="33"/>
  </w:num>
  <w:num w:numId="32" w16cid:durableId="1300261804">
    <w:abstractNumId w:val="34"/>
  </w:num>
  <w:num w:numId="33" w16cid:durableId="1393772992">
    <w:abstractNumId w:val="31"/>
  </w:num>
  <w:num w:numId="34" w16cid:durableId="134569875">
    <w:abstractNumId w:val="32"/>
  </w:num>
  <w:num w:numId="35" w16cid:durableId="749694875">
    <w:abstractNumId w:val="38"/>
  </w:num>
  <w:num w:numId="36" w16cid:durableId="493028269">
    <w:abstractNumId w:val="36"/>
  </w:num>
  <w:num w:numId="37" w16cid:durableId="206455730">
    <w:abstractNumId w:val="35"/>
  </w:num>
  <w:num w:numId="38" w16cid:durableId="1124231069">
    <w:abstractNumId w:val="29"/>
  </w:num>
  <w:num w:numId="39" w16cid:durableId="587426567">
    <w:abstractNumId w:val="37"/>
  </w:num>
  <w:num w:numId="40" w16cid:durableId="199710076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72"/>
    <w:rsid w:val="0000259E"/>
    <w:rsid w:val="0000495C"/>
    <w:rsid w:val="00004E6D"/>
    <w:rsid w:val="00007F94"/>
    <w:rsid w:val="00020949"/>
    <w:rsid w:val="00026C82"/>
    <w:rsid w:val="00035215"/>
    <w:rsid w:val="00035601"/>
    <w:rsid w:val="00035906"/>
    <w:rsid w:val="00042D12"/>
    <w:rsid w:val="000433DD"/>
    <w:rsid w:val="00051AC2"/>
    <w:rsid w:val="0007008A"/>
    <w:rsid w:val="00074BF0"/>
    <w:rsid w:val="000862C9"/>
    <w:rsid w:val="000A3FE8"/>
    <w:rsid w:val="000A5605"/>
    <w:rsid w:val="000B5154"/>
    <w:rsid w:val="000B6B24"/>
    <w:rsid w:val="000B6E40"/>
    <w:rsid w:val="000C56AD"/>
    <w:rsid w:val="000D18EE"/>
    <w:rsid w:val="000E6363"/>
    <w:rsid w:val="000F5DF9"/>
    <w:rsid w:val="000F6329"/>
    <w:rsid w:val="00102E26"/>
    <w:rsid w:val="00103CAC"/>
    <w:rsid w:val="001068C3"/>
    <w:rsid w:val="00110659"/>
    <w:rsid w:val="00111789"/>
    <w:rsid w:val="00112475"/>
    <w:rsid w:val="00113378"/>
    <w:rsid w:val="00115437"/>
    <w:rsid w:val="00117A90"/>
    <w:rsid w:val="00121577"/>
    <w:rsid w:val="001314A5"/>
    <w:rsid w:val="00135CF7"/>
    <w:rsid w:val="0014108B"/>
    <w:rsid w:val="00146EAF"/>
    <w:rsid w:val="00152A1F"/>
    <w:rsid w:val="00153312"/>
    <w:rsid w:val="00155FD6"/>
    <w:rsid w:val="001571E9"/>
    <w:rsid w:val="00162E8F"/>
    <w:rsid w:val="0016413B"/>
    <w:rsid w:val="001675B1"/>
    <w:rsid w:val="00167702"/>
    <w:rsid w:val="00170E48"/>
    <w:rsid w:val="00172516"/>
    <w:rsid w:val="0017370A"/>
    <w:rsid w:val="00175ADC"/>
    <w:rsid w:val="00181DCF"/>
    <w:rsid w:val="00184475"/>
    <w:rsid w:val="00192CBC"/>
    <w:rsid w:val="001A0871"/>
    <w:rsid w:val="001A0FD0"/>
    <w:rsid w:val="001B2C6C"/>
    <w:rsid w:val="001B680E"/>
    <w:rsid w:val="001C4A6E"/>
    <w:rsid w:val="001D22D0"/>
    <w:rsid w:val="001F46B4"/>
    <w:rsid w:val="001F7902"/>
    <w:rsid w:val="00203767"/>
    <w:rsid w:val="00205B31"/>
    <w:rsid w:val="002165E9"/>
    <w:rsid w:val="002178FA"/>
    <w:rsid w:val="00227FA3"/>
    <w:rsid w:val="002370C0"/>
    <w:rsid w:val="0025631F"/>
    <w:rsid w:val="00260A39"/>
    <w:rsid w:val="00266FAB"/>
    <w:rsid w:val="00274FD0"/>
    <w:rsid w:val="00280FE6"/>
    <w:rsid w:val="00284EC4"/>
    <w:rsid w:val="00287ABD"/>
    <w:rsid w:val="00290ACE"/>
    <w:rsid w:val="002928F2"/>
    <w:rsid w:val="002937C4"/>
    <w:rsid w:val="002A2DA5"/>
    <w:rsid w:val="002A330E"/>
    <w:rsid w:val="002B446B"/>
    <w:rsid w:val="002C0CCF"/>
    <w:rsid w:val="002C0F9C"/>
    <w:rsid w:val="002C3D0E"/>
    <w:rsid w:val="002D21D5"/>
    <w:rsid w:val="002D5FD0"/>
    <w:rsid w:val="002D7BE7"/>
    <w:rsid w:val="002E255C"/>
    <w:rsid w:val="002E437C"/>
    <w:rsid w:val="002E7219"/>
    <w:rsid w:val="002F0D68"/>
    <w:rsid w:val="002F12A5"/>
    <w:rsid w:val="002F1AD8"/>
    <w:rsid w:val="002F2F57"/>
    <w:rsid w:val="002F7BD8"/>
    <w:rsid w:val="00301BD4"/>
    <w:rsid w:val="003040BC"/>
    <w:rsid w:val="003050F3"/>
    <w:rsid w:val="003136BE"/>
    <w:rsid w:val="00336D4E"/>
    <w:rsid w:val="00343D50"/>
    <w:rsid w:val="00346DE8"/>
    <w:rsid w:val="00347AC2"/>
    <w:rsid w:val="0035125F"/>
    <w:rsid w:val="003557E7"/>
    <w:rsid w:val="00360ED4"/>
    <w:rsid w:val="00362934"/>
    <w:rsid w:val="00364710"/>
    <w:rsid w:val="0037354A"/>
    <w:rsid w:val="0037381E"/>
    <w:rsid w:val="00374836"/>
    <w:rsid w:val="00374F64"/>
    <w:rsid w:val="0037508E"/>
    <w:rsid w:val="003771ED"/>
    <w:rsid w:val="00395AD2"/>
    <w:rsid w:val="003B39EE"/>
    <w:rsid w:val="003B60E5"/>
    <w:rsid w:val="003C5628"/>
    <w:rsid w:val="003D3ADA"/>
    <w:rsid w:val="003E150A"/>
    <w:rsid w:val="003E65C7"/>
    <w:rsid w:val="003E6D71"/>
    <w:rsid w:val="003F0045"/>
    <w:rsid w:val="003F0846"/>
    <w:rsid w:val="00402942"/>
    <w:rsid w:val="004049F1"/>
    <w:rsid w:val="004062DF"/>
    <w:rsid w:val="00412323"/>
    <w:rsid w:val="004132FA"/>
    <w:rsid w:val="0041415F"/>
    <w:rsid w:val="004179CB"/>
    <w:rsid w:val="00440742"/>
    <w:rsid w:val="00441640"/>
    <w:rsid w:val="0044745D"/>
    <w:rsid w:val="00447AC9"/>
    <w:rsid w:val="00450E0A"/>
    <w:rsid w:val="004519E1"/>
    <w:rsid w:val="0045484D"/>
    <w:rsid w:val="00460633"/>
    <w:rsid w:val="00461F74"/>
    <w:rsid w:val="00463C6C"/>
    <w:rsid w:val="00470764"/>
    <w:rsid w:val="00471808"/>
    <w:rsid w:val="0047777B"/>
    <w:rsid w:val="00482AA1"/>
    <w:rsid w:val="004877F8"/>
    <w:rsid w:val="004A01AF"/>
    <w:rsid w:val="004A0C8F"/>
    <w:rsid w:val="004A51E1"/>
    <w:rsid w:val="004B4353"/>
    <w:rsid w:val="004B4EBA"/>
    <w:rsid w:val="004C0C90"/>
    <w:rsid w:val="004C233C"/>
    <w:rsid w:val="004C4DDB"/>
    <w:rsid w:val="004C60F6"/>
    <w:rsid w:val="004D087C"/>
    <w:rsid w:val="004D0F38"/>
    <w:rsid w:val="004D7303"/>
    <w:rsid w:val="004E1A24"/>
    <w:rsid w:val="004F020B"/>
    <w:rsid w:val="0050722E"/>
    <w:rsid w:val="005107CD"/>
    <w:rsid w:val="00516380"/>
    <w:rsid w:val="00520A27"/>
    <w:rsid w:val="005363FB"/>
    <w:rsid w:val="00541B0C"/>
    <w:rsid w:val="00541C79"/>
    <w:rsid w:val="005528E8"/>
    <w:rsid w:val="00553074"/>
    <w:rsid w:val="0055457A"/>
    <w:rsid w:val="00556F82"/>
    <w:rsid w:val="00560052"/>
    <w:rsid w:val="005613DF"/>
    <w:rsid w:val="00563326"/>
    <w:rsid w:val="00572919"/>
    <w:rsid w:val="00573745"/>
    <w:rsid w:val="005756DD"/>
    <w:rsid w:val="00577447"/>
    <w:rsid w:val="00577E9B"/>
    <w:rsid w:val="00581C69"/>
    <w:rsid w:val="00590095"/>
    <w:rsid w:val="00590894"/>
    <w:rsid w:val="00590CC5"/>
    <w:rsid w:val="005910D1"/>
    <w:rsid w:val="00592F34"/>
    <w:rsid w:val="005B50B3"/>
    <w:rsid w:val="005C1E0C"/>
    <w:rsid w:val="005C405B"/>
    <w:rsid w:val="005D78B4"/>
    <w:rsid w:val="005E03D4"/>
    <w:rsid w:val="005E1418"/>
    <w:rsid w:val="005E347F"/>
    <w:rsid w:val="005E41BB"/>
    <w:rsid w:val="005E6380"/>
    <w:rsid w:val="005E6D1D"/>
    <w:rsid w:val="005E6E81"/>
    <w:rsid w:val="005F1E57"/>
    <w:rsid w:val="005F4157"/>
    <w:rsid w:val="006009B6"/>
    <w:rsid w:val="00613970"/>
    <w:rsid w:val="0061742F"/>
    <w:rsid w:val="0061780D"/>
    <w:rsid w:val="00642072"/>
    <w:rsid w:val="006558D4"/>
    <w:rsid w:val="00655CC8"/>
    <w:rsid w:val="006579B8"/>
    <w:rsid w:val="00685050"/>
    <w:rsid w:val="00685A64"/>
    <w:rsid w:val="006865FD"/>
    <w:rsid w:val="00686AD3"/>
    <w:rsid w:val="00694C45"/>
    <w:rsid w:val="006A430C"/>
    <w:rsid w:val="006B431E"/>
    <w:rsid w:val="006B60FB"/>
    <w:rsid w:val="006C1C33"/>
    <w:rsid w:val="006C574D"/>
    <w:rsid w:val="006D00B4"/>
    <w:rsid w:val="006D659A"/>
    <w:rsid w:val="006E00CA"/>
    <w:rsid w:val="006E210D"/>
    <w:rsid w:val="006E3D94"/>
    <w:rsid w:val="006E6AAC"/>
    <w:rsid w:val="006F3453"/>
    <w:rsid w:val="006F6FEE"/>
    <w:rsid w:val="00702737"/>
    <w:rsid w:val="00702B48"/>
    <w:rsid w:val="00704E83"/>
    <w:rsid w:val="00705B55"/>
    <w:rsid w:val="00715984"/>
    <w:rsid w:val="00716A50"/>
    <w:rsid w:val="00724B9D"/>
    <w:rsid w:val="00732079"/>
    <w:rsid w:val="00736339"/>
    <w:rsid w:val="007430EC"/>
    <w:rsid w:val="00744DF0"/>
    <w:rsid w:val="00746249"/>
    <w:rsid w:val="00753C80"/>
    <w:rsid w:val="00754521"/>
    <w:rsid w:val="00755B31"/>
    <w:rsid w:val="00761DA1"/>
    <w:rsid w:val="00762691"/>
    <w:rsid w:val="00765DBB"/>
    <w:rsid w:val="0077035D"/>
    <w:rsid w:val="007716B4"/>
    <w:rsid w:val="00772D51"/>
    <w:rsid w:val="00781B92"/>
    <w:rsid w:val="00781D48"/>
    <w:rsid w:val="00782A3A"/>
    <w:rsid w:val="00784EA9"/>
    <w:rsid w:val="0078613C"/>
    <w:rsid w:val="00790982"/>
    <w:rsid w:val="007A3653"/>
    <w:rsid w:val="007A5730"/>
    <w:rsid w:val="007B216A"/>
    <w:rsid w:val="007B2563"/>
    <w:rsid w:val="007B3376"/>
    <w:rsid w:val="007B78D3"/>
    <w:rsid w:val="007C3760"/>
    <w:rsid w:val="007C44BA"/>
    <w:rsid w:val="007D2824"/>
    <w:rsid w:val="007D41EF"/>
    <w:rsid w:val="007E7B38"/>
    <w:rsid w:val="007F20E9"/>
    <w:rsid w:val="007F26AC"/>
    <w:rsid w:val="007F365D"/>
    <w:rsid w:val="007F46ED"/>
    <w:rsid w:val="008103AB"/>
    <w:rsid w:val="00810423"/>
    <w:rsid w:val="0081532A"/>
    <w:rsid w:val="00816019"/>
    <w:rsid w:val="00816AA8"/>
    <w:rsid w:val="0081777F"/>
    <w:rsid w:val="00823F45"/>
    <w:rsid w:val="008259A4"/>
    <w:rsid w:val="00827797"/>
    <w:rsid w:val="00827827"/>
    <w:rsid w:val="00831B65"/>
    <w:rsid w:val="0084459D"/>
    <w:rsid w:val="00847CF4"/>
    <w:rsid w:val="00851000"/>
    <w:rsid w:val="00853EAF"/>
    <w:rsid w:val="008611DC"/>
    <w:rsid w:val="008715FF"/>
    <w:rsid w:val="00875615"/>
    <w:rsid w:val="008809CE"/>
    <w:rsid w:val="008919B5"/>
    <w:rsid w:val="008938F7"/>
    <w:rsid w:val="008A083A"/>
    <w:rsid w:val="008B06A8"/>
    <w:rsid w:val="008B06A9"/>
    <w:rsid w:val="008B0C69"/>
    <w:rsid w:val="008B6096"/>
    <w:rsid w:val="008C2094"/>
    <w:rsid w:val="008C35B7"/>
    <w:rsid w:val="008C5702"/>
    <w:rsid w:val="008C5A00"/>
    <w:rsid w:val="008C733D"/>
    <w:rsid w:val="008D64A9"/>
    <w:rsid w:val="008E61D1"/>
    <w:rsid w:val="008F5D65"/>
    <w:rsid w:val="00900E8B"/>
    <w:rsid w:val="00902FE7"/>
    <w:rsid w:val="00903662"/>
    <w:rsid w:val="00904837"/>
    <w:rsid w:val="00904DC1"/>
    <w:rsid w:val="00906051"/>
    <w:rsid w:val="00910025"/>
    <w:rsid w:val="00914C90"/>
    <w:rsid w:val="00916C85"/>
    <w:rsid w:val="00920C3F"/>
    <w:rsid w:val="00936C82"/>
    <w:rsid w:val="00946956"/>
    <w:rsid w:val="00950F8A"/>
    <w:rsid w:val="0095172B"/>
    <w:rsid w:val="009522A8"/>
    <w:rsid w:val="009523A9"/>
    <w:rsid w:val="00952B01"/>
    <w:rsid w:val="00960A10"/>
    <w:rsid w:val="00970D91"/>
    <w:rsid w:val="009715D3"/>
    <w:rsid w:val="00971C4B"/>
    <w:rsid w:val="009778F8"/>
    <w:rsid w:val="009927E4"/>
    <w:rsid w:val="009950CB"/>
    <w:rsid w:val="009A350A"/>
    <w:rsid w:val="009A4E67"/>
    <w:rsid w:val="009A6CDB"/>
    <w:rsid w:val="009B1B1A"/>
    <w:rsid w:val="009C3945"/>
    <w:rsid w:val="009C3AD7"/>
    <w:rsid w:val="009D34D6"/>
    <w:rsid w:val="009D54F0"/>
    <w:rsid w:val="009D5D74"/>
    <w:rsid w:val="009D7F7C"/>
    <w:rsid w:val="00A11D24"/>
    <w:rsid w:val="00A152BD"/>
    <w:rsid w:val="00A21AF2"/>
    <w:rsid w:val="00A22B5B"/>
    <w:rsid w:val="00A273E6"/>
    <w:rsid w:val="00A27420"/>
    <w:rsid w:val="00A2745A"/>
    <w:rsid w:val="00A317D6"/>
    <w:rsid w:val="00A40450"/>
    <w:rsid w:val="00A411F1"/>
    <w:rsid w:val="00A511C6"/>
    <w:rsid w:val="00A52467"/>
    <w:rsid w:val="00A53B49"/>
    <w:rsid w:val="00A633F8"/>
    <w:rsid w:val="00A66D77"/>
    <w:rsid w:val="00A66F96"/>
    <w:rsid w:val="00A724AF"/>
    <w:rsid w:val="00A72AFF"/>
    <w:rsid w:val="00A82604"/>
    <w:rsid w:val="00A82B0C"/>
    <w:rsid w:val="00A83557"/>
    <w:rsid w:val="00A85684"/>
    <w:rsid w:val="00A8790C"/>
    <w:rsid w:val="00A879F7"/>
    <w:rsid w:val="00A91503"/>
    <w:rsid w:val="00A92F75"/>
    <w:rsid w:val="00A943DD"/>
    <w:rsid w:val="00AB61FC"/>
    <w:rsid w:val="00AC4A9C"/>
    <w:rsid w:val="00AE5B75"/>
    <w:rsid w:val="00AF7CFB"/>
    <w:rsid w:val="00AF7E43"/>
    <w:rsid w:val="00B11331"/>
    <w:rsid w:val="00B16A83"/>
    <w:rsid w:val="00B17E20"/>
    <w:rsid w:val="00B2540A"/>
    <w:rsid w:val="00B32003"/>
    <w:rsid w:val="00B32B9F"/>
    <w:rsid w:val="00B34C0F"/>
    <w:rsid w:val="00B40F96"/>
    <w:rsid w:val="00B47700"/>
    <w:rsid w:val="00B47A6E"/>
    <w:rsid w:val="00B50327"/>
    <w:rsid w:val="00B5337E"/>
    <w:rsid w:val="00B60949"/>
    <w:rsid w:val="00B63F01"/>
    <w:rsid w:val="00B73661"/>
    <w:rsid w:val="00B8039E"/>
    <w:rsid w:val="00B90AB8"/>
    <w:rsid w:val="00B959F4"/>
    <w:rsid w:val="00B97237"/>
    <w:rsid w:val="00BA19AD"/>
    <w:rsid w:val="00BA6E05"/>
    <w:rsid w:val="00BB2B31"/>
    <w:rsid w:val="00BB33D3"/>
    <w:rsid w:val="00BB41DD"/>
    <w:rsid w:val="00BC04CB"/>
    <w:rsid w:val="00BC05B1"/>
    <w:rsid w:val="00BC06F1"/>
    <w:rsid w:val="00BC3A67"/>
    <w:rsid w:val="00BC491A"/>
    <w:rsid w:val="00BC78A4"/>
    <w:rsid w:val="00BC7B10"/>
    <w:rsid w:val="00BD422D"/>
    <w:rsid w:val="00BD42B5"/>
    <w:rsid w:val="00BE3E45"/>
    <w:rsid w:val="00BE6816"/>
    <w:rsid w:val="00C0246C"/>
    <w:rsid w:val="00C05507"/>
    <w:rsid w:val="00C1436C"/>
    <w:rsid w:val="00C15304"/>
    <w:rsid w:val="00C24CAF"/>
    <w:rsid w:val="00C25C46"/>
    <w:rsid w:val="00C30CA9"/>
    <w:rsid w:val="00C354B1"/>
    <w:rsid w:val="00C36279"/>
    <w:rsid w:val="00C40E9B"/>
    <w:rsid w:val="00C426B4"/>
    <w:rsid w:val="00C44502"/>
    <w:rsid w:val="00C45935"/>
    <w:rsid w:val="00C47D70"/>
    <w:rsid w:val="00C548EB"/>
    <w:rsid w:val="00C62339"/>
    <w:rsid w:val="00C7551E"/>
    <w:rsid w:val="00C76004"/>
    <w:rsid w:val="00C83CDC"/>
    <w:rsid w:val="00C84934"/>
    <w:rsid w:val="00C8604B"/>
    <w:rsid w:val="00C9033E"/>
    <w:rsid w:val="00C93C97"/>
    <w:rsid w:val="00CA1F36"/>
    <w:rsid w:val="00CA3865"/>
    <w:rsid w:val="00CB1D4E"/>
    <w:rsid w:val="00CC4987"/>
    <w:rsid w:val="00CC7F2E"/>
    <w:rsid w:val="00CD2826"/>
    <w:rsid w:val="00CD2DC5"/>
    <w:rsid w:val="00CF3BB4"/>
    <w:rsid w:val="00CF6BA3"/>
    <w:rsid w:val="00D0571D"/>
    <w:rsid w:val="00D06BA8"/>
    <w:rsid w:val="00D13472"/>
    <w:rsid w:val="00D21EAD"/>
    <w:rsid w:val="00D245AF"/>
    <w:rsid w:val="00D355B4"/>
    <w:rsid w:val="00D374CD"/>
    <w:rsid w:val="00D408E4"/>
    <w:rsid w:val="00D55454"/>
    <w:rsid w:val="00D6081D"/>
    <w:rsid w:val="00D60863"/>
    <w:rsid w:val="00D64B28"/>
    <w:rsid w:val="00D6619C"/>
    <w:rsid w:val="00D74684"/>
    <w:rsid w:val="00D75524"/>
    <w:rsid w:val="00D76BBE"/>
    <w:rsid w:val="00D7729A"/>
    <w:rsid w:val="00D80F55"/>
    <w:rsid w:val="00D83353"/>
    <w:rsid w:val="00D866C6"/>
    <w:rsid w:val="00D874DF"/>
    <w:rsid w:val="00D96F7D"/>
    <w:rsid w:val="00DA0F05"/>
    <w:rsid w:val="00DA0FEB"/>
    <w:rsid w:val="00DA2447"/>
    <w:rsid w:val="00DA443B"/>
    <w:rsid w:val="00DC613C"/>
    <w:rsid w:val="00DD4949"/>
    <w:rsid w:val="00DD5F35"/>
    <w:rsid w:val="00DE12DE"/>
    <w:rsid w:val="00DE2611"/>
    <w:rsid w:val="00DF2C4A"/>
    <w:rsid w:val="00DF4687"/>
    <w:rsid w:val="00E11226"/>
    <w:rsid w:val="00E139CC"/>
    <w:rsid w:val="00E163C3"/>
    <w:rsid w:val="00E2235C"/>
    <w:rsid w:val="00E31C6A"/>
    <w:rsid w:val="00E37DF3"/>
    <w:rsid w:val="00E405A1"/>
    <w:rsid w:val="00E41AE8"/>
    <w:rsid w:val="00E61456"/>
    <w:rsid w:val="00E718FA"/>
    <w:rsid w:val="00E72D14"/>
    <w:rsid w:val="00E9282F"/>
    <w:rsid w:val="00E95BB0"/>
    <w:rsid w:val="00EA3517"/>
    <w:rsid w:val="00EB2DA0"/>
    <w:rsid w:val="00EB698A"/>
    <w:rsid w:val="00EC0EB0"/>
    <w:rsid w:val="00EC4A41"/>
    <w:rsid w:val="00ED0970"/>
    <w:rsid w:val="00ED307C"/>
    <w:rsid w:val="00ED487D"/>
    <w:rsid w:val="00EE023A"/>
    <w:rsid w:val="00EE208E"/>
    <w:rsid w:val="00EE33AA"/>
    <w:rsid w:val="00EE6002"/>
    <w:rsid w:val="00EE6C68"/>
    <w:rsid w:val="00EF248F"/>
    <w:rsid w:val="00EF514A"/>
    <w:rsid w:val="00EF5576"/>
    <w:rsid w:val="00F02845"/>
    <w:rsid w:val="00F048EF"/>
    <w:rsid w:val="00F04E54"/>
    <w:rsid w:val="00F078D7"/>
    <w:rsid w:val="00F14821"/>
    <w:rsid w:val="00F163E5"/>
    <w:rsid w:val="00F21957"/>
    <w:rsid w:val="00F350D2"/>
    <w:rsid w:val="00F358FB"/>
    <w:rsid w:val="00F434D2"/>
    <w:rsid w:val="00F45920"/>
    <w:rsid w:val="00F47B15"/>
    <w:rsid w:val="00F551BC"/>
    <w:rsid w:val="00F7117D"/>
    <w:rsid w:val="00F71EC3"/>
    <w:rsid w:val="00F7213F"/>
    <w:rsid w:val="00F749CF"/>
    <w:rsid w:val="00F74AEC"/>
    <w:rsid w:val="00F7769B"/>
    <w:rsid w:val="00F80533"/>
    <w:rsid w:val="00F82980"/>
    <w:rsid w:val="00F84A21"/>
    <w:rsid w:val="00F87CC2"/>
    <w:rsid w:val="00F920A8"/>
    <w:rsid w:val="00F92DFB"/>
    <w:rsid w:val="00FA423D"/>
    <w:rsid w:val="00FB0B7E"/>
    <w:rsid w:val="00FB3C86"/>
    <w:rsid w:val="00FB41E2"/>
    <w:rsid w:val="00FC3B72"/>
    <w:rsid w:val="00FE5020"/>
    <w:rsid w:val="00FE70C3"/>
    <w:rsid w:val="00FE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6BCDB"/>
  <w15:docId w15:val="{8F16A151-E624-4EC1-8E13-EBA2D49A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633"/>
    <w:pPr>
      <w:spacing w:after="0" w:line="240" w:lineRule="auto"/>
    </w:pPr>
    <w:rPr>
      <w:sz w:val="24"/>
      <w:szCs w:val="24"/>
      <w:lang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  <w:style w:type="paragraph" w:styleId="ListParagraph">
    <w:name w:val="List Paragraph"/>
    <w:basedOn w:val="Normal"/>
    <w:uiPriority w:val="34"/>
    <w:qFormat/>
    <w:rsid w:val="00482AA1"/>
    <w:pPr>
      <w:spacing w:after="160" w:line="259" w:lineRule="auto"/>
      <w:ind w:left="720"/>
      <w:contextualSpacing/>
    </w:pPr>
    <w:rPr>
      <w:sz w:val="20"/>
      <w:szCs w:val="20"/>
      <w:lang w:eastAsia="en-IN" w:bidi="gu-IN"/>
    </w:rPr>
  </w:style>
  <w:style w:type="paragraph" w:styleId="Header">
    <w:name w:val="header"/>
    <w:basedOn w:val="Normal"/>
    <w:link w:val="HeaderChar"/>
    <w:uiPriority w:val="99"/>
    <w:unhideWhenUsed/>
    <w:rsid w:val="006C1C33"/>
    <w:pPr>
      <w:tabs>
        <w:tab w:val="center" w:pos="4513"/>
        <w:tab w:val="right" w:pos="9026"/>
      </w:tabs>
    </w:pPr>
    <w:rPr>
      <w:sz w:val="20"/>
      <w:szCs w:val="20"/>
      <w:lang w:eastAsia="en-IN" w:bidi="gu-IN"/>
    </w:rPr>
  </w:style>
  <w:style w:type="character" w:customStyle="1" w:styleId="HeaderChar">
    <w:name w:val="Header Char"/>
    <w:basedOn w:val="DefaultParagraphFont"/>
    <w:link w:val="Header"/>
    <w:uiPriority w:val="99"/>
    <w:rsid w:val="006C1C33"/>
  </w:style>
  <w:style w:type="paragraph" w:styleId="Footer">
    <w:name w:val="footer"/>
    <w:basedOn w:val="Normal"/>
    <w:link w:val="FooterChar"/>
    <w:uiPriority w:val="99"/>
    <w:unhideWhenUsed/>
    <w:rsid w:val="006C1C33"/>
    <w:pPr>
      <w:tabs>
        <w:tab w:val="center" w:pos="4513"/>
        <w:tab w:val="right" w:pos="9026"/>
      </w:tabs>
    </w:pPr>
    <w:rPr>
      <w:sz w:val="20"/>
      <w:szCs w:val="20"/>
      <w:lang w:eastAsia="en-IN" w:bidi="gu-IN"/>
    </w:rPr>
  </w:style>
  <w:style w:type="character" w:customStyle="1" w:styleId="FooterChar">
    <w:name w:val="Footer Char"/>
    <w:basedOn w:val="DefaultParagraphFont"/>
    <w:link w:val="Footer"/>
    <w:uiPriority w:val="99"/>
    <w:rsid w:val="006C1C33"/>
  </w:style>
  <w:style w:type="paragraph" w:customStyle="1" w:styleId="TableParagraph">
    <w:name w:val="Table Paragraph"/>
    <w:basedOn w:val="Normal"/>
    <w:uiPriority w:val="1"/>
    <w:qFormat/>
    <w:rsid w:val="00F551BC"/>
    <w:pPr>
      <w:widowControl w:val="0"/>
      <w:autoSpaceDE w:val="0"/>
      <w:autoSpaceDN w:val="0"/>
      <w:ind w:left="34"/>
    </w:pPr>
    <w:rPr>
      <w:rFonts w:ascii="Arial" w:eastAsia="Arial" w:hAnsi="Arial" w:cs="Arial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516380"/>
    <w:pPr>
      <w:spacing w:after="0" w:line="240" w:lineRule="auto"/>
    </w:pPr>
  </w:style>
  <w:style w:type="table" w:styleId="TableGrid">
    <w:name w:val="Table Grid"/>
    <w:basedOn w:val="TableNormal"/>
    <w:uiPriority w:val="59"/>
    <w:rsid w:val="005B50B3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5E347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3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4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475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5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7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5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1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9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9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CAB17-C758-4709-BD18-0BC5D53C9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LabPlanning</vt:lpstr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LabPlanning</dc:title>
  <dc:creator>RUPESH-PC</dc:creator>
  <cp:lastModifiedBy>Aniruddh Parmar</cp:lastModifiedBy>
  <cp:revision>2</cp:revision>
  <cp:lastPrinted>2024-12-29T13:05:00Z</cp:lastPrinted>
  <dcterms:created xsi:type="dcterms:W3CDTF">2025-11-21T04:27:00Z</dcterms:created>
  <dcterms:modified xsi:type="dcterms:W3CDTF">2025-11-21T04:27:00Z</dcterms:modified>
</cp:coreProperties>
</file>