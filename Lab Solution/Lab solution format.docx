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3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1"/>
        <w:gridCol w:w="9841"/>
      </w:tblGrid>
      <w:tr w:rsidR="00B40F96" w:rsidRPr="00C83123" w14:paraId="0200E4D8" w14:textId="77777777" w:rsidTr="00B2156A">
        <w:trPr>
          <w:trHeight w:val="351"/>
        </w:trPr>
        <w:tc>
          <w:tcPr>
            <w:tcW w:w="10632" w:type="dxa"/>
            <w:gridSpan w:val="2"/>
          </w:tcPr>
          <w:p w14:paraId="5FE3B06B" w14:textId="77777777" w:rsidR="00B2156A" w:rsidRPr="00B2156A" w:rsidRDefault="00B40F96" w:rsidP="00B2156A">
            <w:pPr>
              <w:jc w:val="center"/>
              <w:rPr>
                <w:b/>
                <w:sz w:val="28"/>
                <w:szCs w:val="28"/>
              </w:rPr>
            </w:pPr>
            <w:r w:rsidRPr="00BB3FE0">
              <w:rPr>
                <w:rFonts w:ascii="Roboto" w:hAnsi="Roboto" w:cs="Roboto Condensed"/>
                <w:b/>
                <w:sz w:val="24"/>
                <w:szCs w:val="20"/>
              </w:rPr>
              <w:t>Practical</w:t>
            </w:r>
            <w:r w:rsidR="003557E7">
              <w:rPr>
                <w:rFonts w:ascii="Roboto" w:hAnsi="Roboto" w:cs="Roboto Condensed"/>
                <w:b/>
                <w:sz w:val="24"/>
                <w:szCs w:val="20"/>
              </w:rPr>
              <w:t xml:space="preserve"> </w:t>
            </w:r>
            <w:r w:rsidRPr="00BB3FE0">
              <w:rPr>
                <w:rFonts w:ascii="Roboto" w:hAnsi="Roboto" w:cs="Roboto Condensed"/>
                <w:b/>
                <w:sz w:val="24"/>
                <w:szCs w:val="20"/>
              </w:rPr>
              <w:t>-</w:t>
            </w:r>
            <w:r w:rsidR="003557E7">
              <w:rPr>
                <w:rFonts w:ascii="Roboto" w:hAnsi="Roboto" w:cs="Roboto Condensed"/>
                <w:b/>
                <w:sz w:val="24"/>
                <w:szCs w:val="20"/>
              </w:rPr>
              <w:t xml:space="preserve"> </w:t>
            </w:r>
            <w:r w:rsidR="00B2156A">
              <w:rPr>
                <w:rFonts w:ascii="Roboto" w:hAnsi="Roboto" w:cs="Roboto Condensed"/>
                <w:b/>
                <w:sz w:val="24"/>
                <w:szCs w:val="20"/>
              </w:rPr>
              <w:t>19</w:t>
            </w:r>
            <w:r w:rsidRPr="00B2156A">
              <w:rPr>
                <w:rFonts w:ascii="Roboto" w:hAnsi="Roboto" w:cs="Roboto Condensed"/>
                <w:b/>
                <w:sz w:val="28"/>
                <w:szCs w:val="28"/>
              </w:rPr>
              <w:t>:</w:t>
            </w:r>
            <w:r w:rsidR="003557E7" w:rsidRPr="00B2156A">
              <w:rPr>
                <w:rFonts w:ascii="Roboto" w:hAnsi="Roboto" w:cs="Roboto Condensed"/>
                <w:b/>
                <w:sz w:val="28"/>
                <w:szCs w:val="28"/>
              </w:rPr>
              <w:t xml:space="preserve"> </w:t>
            </w:r>
            <w:r w:rsidR="002370C0" w:rsidRPr="00B2156A">
              <w:rPr>
                <w:b/>
                <w:sz w:val="28"/>
                <w:szCs w:val="28"/>
              </w:rPr>
              <w:t xml:space="preserve"> </w:t>
            </w:r>
            <w:r w:rsidR="00B2156A" w:rsidRPr="00B2156A">
              <w:rPr>
                <w:b/>
                <w:sz w:val="28"/>
                <w:szCs w:val="28"/>
              </w:rPr>
              <w:t xml:space="preserve">Implementing keyboard </w:t>
            </w:r>
          </w:p>
          <w:p w14:paraId="6D3A2ABD" w14:textId="3CF3D64F" w:rsidR="00B2156A" w:rsidRPr="00B2156A" w:rsidRDefault="00B2156A" w:rsidP="00B2156A">
            <w:pPr>
              <w:jc w:val="center"/>
              <w:rPr>
                <w:rFonts w:ascii="Roboto" w:hAnsi="Roboto" w:cs="Roboto Condensed"/>
                <w:b/>
                <w:sz w:val="28"/>
                <w:szCs w:val="28"/>
              </w:rPr>
            </w:pPr>
            <w:r w:rsidRPr="00B2156A">
              <w:rPr>
                <w:b/>
                <w:sz w:val="28"/>
                <w:szCs w:val="28"/>
              </w:rPr>
              <w:t>event</w:t>
            </w:r>
          </w:p>
          <w:p w14:paraId="09FE75FB" w14:textId="5CC902BD" w:rsidR="00960A10" w:rsidRPr="00D80F55" w:rsidRDefault="00960A10" w:rsidP="00106776">
            <w:pPr>
              <w:jc w:val="center"/>
              <w:rPr>
                <w:rFonts w:ascii="Roboto" w:hAnsi="Roboto" w:cs="Roboto Condensed"/>
                <w:b/>
                <w:sz w:val="24"/>
                <w:szCs w:val="20"/>
              </w:rPr>
            </w:pPr>
          </w:p>
        </w:tc>
      </w:tr>
      <w:tr w:rsidR="00916C85" w:rsidRPr="00C83123" w14:paraId="5D777EE8" w14:textId="77777777" w:rsidTr="00B2156A">
        <w:trPr>
          <w:trHeight w:val="351"/>
        </w:trPr>
        <w:tc>
          <w:tcPr>
            <w:tcW w:w="791" w:type="dxa"/>
          </w:tcPr>
          <w:p w14:paraId="668EE227" w14:textId="573A5E07"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41" w:type="dxa"/>
          </w:tcPr>
          <w:p w14:paraId="1286EE7A" w14:textId="3D018376" w:rsidR="00A52467" w:rsidRPr="0041415F" w:rsidRDefault="00A52467" w:rsidP="00A52467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916C85" w:rsidRPr="00C83123" w14:paraId="16B8A812" w14:textId="77777777" w:rsidTr="00B2156A">
        <w:trPr>
          <w:trHeight w:val="351"/>
        </w:trPr>
        <w:tc>
          <w:tcPr>
            <w:tcW w:w="791" w:type="dxa"/>
          </w:tcPr>
          <w:p w14:paraId="4C4C7A26" w14:textId="62D5390F" w:rsidR="00B40F96" w:rsidRPr="00C83123" w:rsidRDefault="00B2156A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60.</w:t>
            </w:r>
          </w:p>
        </w:tc>
        <w:tc>
          <w:tcPr>
            <w:tcW w:w="9841" w:type="dxa"/>
          </w:tcPr>
          <w:p w14:paraId="2CF6E4EA" w14:textId="6A6589D7" w:rsidR="00B40F96" w:rsidRPr="00F04E54" w:rsidRDefault="00B2156A" w:rsidP="00F04E54">
            <w:r w:rsidRPr="00B2156A">
              <w:rPr>
                <w:b/>
                <w:bCs/>
              </w:rPr>
              <w:t xml:space="preserve"> WAP to greet a user as per the current time. E.g. if anyone opens page at 08:00 am it should greet GOOD Morning. (A)</w:t>
            </w:r>
          </w:p>
        </w:tc>
      </w:tr>
      <w:tr w:rsidR="007E7B38" w:rsidRPr="00F04E54" w14:paraId="0A5D9CDE" w14:textId="77777777" w:rsidTr="00B2156A">
        <w:trPr>
          <w:trHeight w:val="351"/>
        </w:trPr>
        <w:tc>
          <w:tcPr>
            <w:tcW w:w="791" w:type="dxa"/>
          </w:tcPr>
          <w:p w14:paraId="78D3B9C7" w14:textId="77777777" w:rsidR="007E7B38" w:rsidRPr="00C83123" w:rsidRDefault="007E7B38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41" w:type="dxa"/>
          </w:tcPr>
          <w:p w14:paraId="0B3556A8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84A0FAD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C480C81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3149498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67955C10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msg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7F9D1A3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75EC55C5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6A35491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hour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Date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().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getHours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();</w:t>
            </w:r>
          </w:p>
          <w:p w14:paraId="42EFE4AA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greet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"";</w:t>
            </w:r>
          </w:p>
          <w:p w14:paraId="08242B1F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6E97042C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hour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328809DD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greet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Good Morning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27EF431F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hour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17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20EEBBF4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greet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Good Afternoon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01AD4242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6ED37D72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greet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Good Evening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42806358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52700B26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2F688507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msg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innerHTML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greet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57C41750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8BF33A1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7A2C599D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276C9BC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D8B0C23" w14:textId="23012233" w:rsidR="007E7B38" w:rsidRPr="00F04E54" w:rsidRDefault="007E7B38" w:rsidP="00B2156A">
            <w:pPr>
              <w:shd w:val="clear" w:color="auto" w:fill="222222"/>
              <w:spacing w:line="270" w:lineRule="atLeast"/>
              <w:rPr>
                <w:rFonts w:ascii="Calibri" w:hAnsi="Calibri"/>
                <w:b/>
                <w:bCs/>
                <w:sz w:val="24"/>
                <w:szCs w:val="24"/>
              </w:rPr>
            </w:pPr>
          </w:p>
        </w:tc>
      </w:tr>
      <w:tr w:rsidR="007E7B38" w:rsidRPr="00C83123" w14:paraId="6F8C5C4A" w14:textId="77777777" w:rsidTr="00B2156A">
        <w:trPr>
          <w:trHeight w:val="351"/>
        </w:trPr>
        <w:tc>
          <w:tcPr>
            <w:tcW w:w="791" w:type="dxa"/>
          </w:tcPr>
          <w:p w14:paraId="2958CD8B" w14:textId="77777777" w:rsidR="007E7B38" w:rsidRPr="00C83123" w:rsidRDefault="007E7B38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41" w:type="dxa"/>
          </w:tcPr>
          <w:p w14:paraId="4ED2296F" w14:textId="77777777" w:rsidR="007E7B38" w:rsidRPr="001F7902" w:rsidRDefault="007E7B38" w:rsidP="004D087C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</w:tc>
      </w:tr>
      <w:tr w:rsidR="00916C85" w:rsidRPr="00C83123" w14:paraId="19224C97" w14:textId="77777777" w:rsidTr="00B2156A">
        <w:trPr>
          <w:trHeight w:val="387"/>
        </w:trPr>
        <w:tc>
          <w:tcPr>
            <w:tcW w:w="791" w:type="dxa"/>
          </w:tcPr>
          <w:p w14:paraId="152176DC" w14:textId="6AE32504" w:rsidR="00F87CC2" w:rsidRDefault="00B2156A" w:rsidP="00F87CC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61.</w:t>
            </w:r>
          </w:p>
        </w:tc>
        <w:tc>
          <w:tcPr>
            <w:tcW w:w="9841" w:type="dxa"/>
          </w:tcPr>
          <w:p w14:paraId="3FD9947D" w14:textId="3E606AAC" w:rsidR="0047777B" w:rsidRPr="00470764" w:rsidRDefault="00B2156A" w:rsidP="002370C0">
            <w:pPr>
              <w:rPr>
                <w:rFonts w:ascii="Calibri" w:hAnsi="Calibri"/>
                <w:b/>
                <w:sz w:val="24"/>
                <w:szCs w:val="24"/>
              </w:rPr>
            </w:pPr>
            <w:r w:rsidRPr="00B2156A">
              <w:rPr>
                <w:rFonts w:ascii="Calibri" w:hAnsi="Calibri"/>
                <w:b/>
                <w:sz w:val="24"/>
                <w:szCs w:val="24"/>
              </w:rPr>
              <w:t xml:space="preserve"> WAP to recognize which keyboard event is fired. (B)</w:t>
            </w:r>
          </w:p>
        </w:tc>
      </w:tr>
      <w:tr w:rsidR="00916C85" w:rsidRPr="00C83123" w14:paraId="3E3B88D0" w14:textId="77777777" w:rsidTr="00B2156A">
        <w:trPr>
          <w:trHeight w:val="351"/>
        </w:trPr>
        <w:tc>
          <w:tcPr>
            <w:tcW w:w="791" w:type="dxa"/>
          </w:tcPr>
          <w:p w14:paraId="35146B51" w14:textId="77777777" w:rsidR="00F87CC2" w:rsidRDefault="00F87CC2" w:rsidP="00F87CC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41" w:type="dxa"/>
          </w:tcPr>
          <w:p w14:paraId="67E5A92B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097BEC5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87E77D7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6C838B6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7A349480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msg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Press any key...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E31F267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6D2D35A7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</w:p>
          <w:p w14:paraId="7A703882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onkeydown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show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Key Down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')"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</w:p>
          <w:p w14:paraId="3E34C232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onkeyup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show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Key Up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')"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</w:p>
          <w:p w14:paraId="090AD275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onkeypress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show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Key Press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')"&gt;</w:t>
            </w:r>
          </w:p>
          <w:p w14:paraId="7F388141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35C3A801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E10FEEA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show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FD9353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5D101499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msg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innerHTML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Event: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text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4CF31742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24D02B7A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1209B65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3AF654BF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71E022D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B65DF7C" w14:textId="35225EC0" w:rsidR="00F87CC2" w:rsidRPr="00B2156A" w:rsidRDefault="00F87CC2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</w:tc>
      </w:tr>
      <w:tr w:rsidR="00916C85" w:rsidRPr="00C83123" w14:paraId="7EF84486" w14:textId="77777777" w:rsidTr="00B2156A">
        <w:trPr>
          <w:trHeight w:val="351"/>
        </w:trPr>
        <w:tc>
          <w:tcPr>
            <w:tcW w:w="791" w:type="dxa"/>
          </w:tcPr>
          <w:p w14:paraId="5D33FE9F" w14:textId="51F41BCD" w:rsidR="00F87CC2" w:rsidRDefault="00B2156A" w:rsidP="00F87CC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lastRenderedPageBreak/>
              <w:t>62.</w:t>
            </w:r>
          </w:p>
        </w:tc>
        <w:tc>
          <w:tcPr>
            <w:tcW w:w="9841" w:type="dxa"/>
          </w:tcPr>
          <w:p w14:paraId="2EBC0AD4" w14:textId="23F91AE8" w:rsidR="00BB2B31" w:rsidRPr="00900E8B" w:rsidRDefault="00B2156A" w:rsidP="00900E8B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noProof/>
                <w:color w:val="FF0000"/>
                <w:sz w:val="24"/>
                <w:szCs w:val="24"/>
              </w:rPr>
            </w:pPr>
            <w:r w:rsidRPr="00B2156A">
              <w:rPr>
                <w:rFonts w:ascii="Calibri" w:hAnsi="Calibri" w:cs="Calibri"/>
                <w:b/>
                <w:bCs/>
                <w:noProof/>
                <w:color w:val="000000" w:themeColor="text1"/>
                <w:sz w:val="24"/>
                <w:szCs w:val="24"/>
              </w:rPr>
              <w:t>62. WAP to demonstrate change in properties of HTML element using JavaScript. (C)</w:t>
            </w:r>
          </w:p>
        </w:tc>
      </w:tr>
      <w:tr w:rsidR="00B2156A" w:rsidRPr="00C83123" w14:paraId="2B70AF8A" w14:textId="77777777" w:rsidTr="00B2156A">
        <w:trPr>
          <w:trHeight w:val="351"/>
        </w:trPr>
        <w:tc>
          <w:tcPr>
            <w:tcW w:w="791" w:type="dxa"/>
          </w:tcPr>
          <w:p w14:paraId="37AF5C17" w14:textId="77777777" w:rsidR="00B2156A" w:rsidRDefault="00B2156A" w:rsidP="00F87CC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41" w:type="dxa"/>
          </w:tcPr>
          <w:p w14:paraId="27E89BC4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1AC7397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FDB22F9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4D9905C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6983F475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p1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This is a paragraph.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64620F2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4B6AA1BB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onclick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change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()"&gt;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Change Properties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4CB5727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17DB534E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4178C89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change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26773C43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p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p1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");</w:t>
            </w:r>
          </w:p>
          <w:p w14:paraId="474F9DAC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color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red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5460A653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fontSize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25px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1AD9AC00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backgroundColor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yellow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2BA83A6B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6FD5DA1C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A1D49B2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50A136A9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3BADB1E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D6CA131" w14:textId="77777777" w:rsidR="00B2156A" w:rsidRPr="00106776" w:rsidRDefault="00B2156A" w:rsidP="00900E8B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noProof/>
                <w:color w:val="000000" w:themeColor="text1"/>
                <w:sz w:val="24"/>
                <w:szCs w:val="24"/>
              </w:rPr>
            </w:pPr>
          </w:p>
        </w:tc>
      </w:tr>
      <w:tr w:rsidR="00106776" w:rsidRPr="00C83123" w14:paraId="61F335B7" w14:textId="77777777" w:rsidTr="00B2156A">
        <w:trPr>
          <w:trHeight w:val="625"/>
        </w:trPr>
        <w:tc>
          <w:tcPr>
            <w:tcW w:w="791" w:type="dxa"/>
          </w:tcPr>
          <w:p w14:paraId="3D8673D0" w14:textId="2CB1CC20" w:rsidR="00106776" w:rsidRDefault="00B2156A" w:rsidP="00F87CC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63.</w:t>
            </w:r>
          </w:p>
        </w:tc>
        <w:tc>
          <w:tcPr>
            <w:tcW w:w="9841" w:type="dxa"/>
          </w:tcPr>
          <w:p w14:paraId="6A15D0AC" w14:textId="7CECE8D1" w:rsidR="00106776" w:rsidRDefault="00B2156A" w:rsidP="00900E8B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noProof/>
                <w:color w:val="000000" w:themeColor="text1"/>
                <w:sz w:val="24"/>
                <w:szCs w:val="24"/>
              </w:rPr>
            </w:pPr>
            <w:r w:rsidRPr="00B2156A">
              <w:rPr>
                <w:rFonts w:ascii="Calibri" w:hAnsi="Calibri" w:cs="Calibri"/>
                <w:b/>
                <w:bCs/>
                <w:noProof/>
                <w:color w:val="000000" w:themeColor="text1"/>
                <w:sz w:val="24"/>
                <w:szCs w:val="24"/>
              </w:rPr>
              <w:t>WAP to take a character from the user and you have to display whether the key pressed is number, alphabet or a symbol. (C)</w:t>
            </w:r>
          </w:p>
        </w:tc>
      </w:tr>
      <w:tr w:rsidR="00106776" w:rsidRPr="00C83123" w14:paraId="6B29771B" w14:textId="77777777" w:rsidTr="00B2156A">
        <w:trPr>
          <w:trHeight w:val="1647"/>
        </w:trPr>
        <w:tc>
          <w:tcPr>
            <w:tcW w:w="791" w:type="dxa"/>
          </w:tcPr>
          <w:p w14:paraId="638D93D2" w14:textId="3BA07BC3" w:rsidR="00106776" w:rsidRDefault="00106776" w:rsidP="00F87CC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41" w:type="dxa"/>
          </w:tcPr>
          <w:p w14:paraId="67CABC2E" w14:textId="77777777" w:rsidR="00B2156A" w:rsidRDefault="000B7CF3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 w:rsidR="00B2156A">
              <w:rPr>
                <w:rFonts w:ascii="Menlo" w:hAnsi="Menlo" w:cs="Menlo"/>
                <w:color w:val="8B888F"/>
                <w:sz w:val="18"/>
                <w:szCs w:val="18"/>
              </w:rPr>
              <w:t>&lt;!</w:t>
            </w:r>
            <w:r w:rsidR="00B2156A">
              <w:rPr>
                <w:rFonts w:ascii="Menlo" w:hAnsi="Menlo" w:cs="Menlo"/>
                <w:color w:val="FC618D"/>
                <w:sz w:val="18"/>
                <w:szCs w:val="18"/>
              </w:rPr>
              <w:t>DOCTYPE</w:t>
            </w:r>
            <w:r w:rsidR="00B2156A"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 w:rsidR="00B2156A"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html</w:t>
            </w:r>
            <w:r w:rsidR="00B2156A"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7A21975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0B79B28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EC83ED3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531EF0B4" w14:textId="6C4A982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Type 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Whatever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505113D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0E7347ED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onkeypress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check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event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)"&gt;</w:t>
            </w:r>
          </w:p>
          <w:p w14:paraId="779AFEC0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result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02BF9AC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021600F2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12F0601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check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FD9353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24060FC9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ch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key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17985E13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4B5DC064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ch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&gt;=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ch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9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66AA8CB9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result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innerHTML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37E59197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7D0F1569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ch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&gt;=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ch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z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ch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&gt;=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ch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Z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'))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46B548E4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result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innerHTML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Alphabet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33BA3450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0975A09B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009F0EFD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result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innerHTML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Symbol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710EA79F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5A4162F1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197D973D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21FB0EB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14D2CBDD" w14:textId="77777777" w:rsid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96CBA07" w14:textId="04BBF82C" w:rsidR="00106776" w:rsidRPr="00B2156A" w:rsidRDefault="00B2156A" w:rsidP="00B2156A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</w:tc>
      </w:tr>
    </w:tbl>
    <w:p w14:paraId="67E59061" w14:textId="1A968E96" w:rsidR="00ED307C" w:rsidRDefault="00ED307C" w:rsidP="00F04E54">
      <w:pPr>
        <w:spacing w:after="0" w:line="240" w:lineRule="auto"/>
        <w:rPr>
          <w:rFonts w:ascii="LM Roman 12" w:hAnsi="LM Roman 12"/>
          <w:sz w:val="22"/>
          <w:szCs w:val="22"/>
        </w:rPr>
      </w:pPr>
    </w:p>
    <w:sectPr w:rsidR="00ED307C" w:rsidSect="00790982">
      <w:headerReference w:type="default" r:id="rId8"/>
      <w:footerReference w:type="default" r:id="rId9"/>
      <w:pgSz w:w="11908" w:h="16833"/>
      <w:pgMar w:top="289" w:right="312" w:bottom="289" w:left="862" w:header="283" w:footer="159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5EC2A" w14:textId="77777777" w:rsidR="00A556BB" w:rsidRDefault="00A556BB">
      <w:pPr>
        <w:spacing w:after="0" w:line="240" w:lineRule="auto"/>
      </w:pPr>
      <w:r>
        <w:separator/>
      </w:r>
    </w:p>
  </w:endnote>
  <w:endnote w:type="continuationSeparator" w:id="0">
    <w:p w14:paraId="7656011B" w14:textId="77777777" w:rsidR="00A556BB" w:rsidRDefault="00A55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LM Roman 12">
    <w:altName w:val="Arial"/>
    <w:panose1 w:val="020B0604020202020204"/>
    <w:charset w:val="00"/>
    <w:family w:val="modern"/>
    <w:notTrueType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60419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88980F" w14:textId="208BEE58" w:rsidR="006C1C33" w:rsidRDefault="00153312" w:rsidP="00153312">
        <w:pPr>
          <w:pStyle w:val="Footer"/>
        </w:pPr>
        <w:r>
          <w:tab/>
        </w:r>
        <w:r>
          <w:tab/>
        </w:r>
        <w:r>
          <w:tab/>
        </w:r>
        <w:r>
          <w:tab/>
        </w:r>
        <w:r w:rsidR="006C1C33">
          <w:fldChar w:fldCharType="begin"/>
        </w:r>
        <w:r w:rsidR="006C1C33">
          <w:instrText xml:space="preserve"> PAGE   \* MERGEFORMAT </w:instrText>
        </w:r>
        <w:r w:rsidR="006C1C33">
          <w:fldChar w:fldCharType="separate"/>
        </w:r>
        <w:r w:rsidR="005613DF">
          <w:rPr>
            <w:noProof/>
          </w:rPr>
          <w:t>5</w:t>
        </w:r>
        <w:r w:rsidR="006C1C33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BA781" w14:textId="77777777" w:rsidR="00A556BB" w:rsidRDefault="00A556BB">
      <w:pPr>
        <w:spacing w:after="0" w:line="240" w:lineRule="auto"/>
      </w:pPr>
      <w:r>
        <w:separator/>
      </w:r>
    </w:p>
  </w:footnote>
  <w:footnote w:type="continuationSeparator" w:id="0">
    <w:p w14:paraId="31E03364" w14:textId="77777777" w:rsidR="00A556BB" w:rsidRDefault="00A556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"/>
      <w:gridCol w:w="960"/>
      <w:gridCol w:w="2928"/>
      <w:gridCol w:w="348"/>
      <w:gridCol w:w="6"/>
      <w:gridCol w:w="1038"/>
      <w:gridCol w:w="99"/>
      <w:gridCol w:w="4923"/>
    </w:tblGrid>
    <w:tr w:rsidR="00642072" w14:paraId="0571060F" w14:textId="77777777" w:rsidTr="0016413B">
      <w:tc>
        <w:tcPr>
          <w:tcW w:w="46" w:type="dxa"/>
        </w:tcPr>
        <w:p w14:paraId="0B7FDD65" w14:textId="46F27A45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435D2FA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68F9E9D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68CC49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15E5C0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4BFE22FB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F90E34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246D054C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5D86D610" w14:textId="77777777" w:rsidTr="0016413B">
      <w:tc>
        <w:tcPr>
          <w:tcW w:w="3934" w:type="dxa"/>
          <w:gridSpan w:val="3"/>
          <w:vMerge w:val="restart"/>
        </w:tcPr>
        <w:tbl>
          <w:tblPr>
            <w:tblW w:w="0" w:type="auto"/>
            <w:tblBorders>
              <w:top w:val="nil"/>
              <w:left w:val="nil"/>
              <w:bottom w:val="nil"/>
              <w:right w:val="nil"/>
            </w:tblBorders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934"/>
          </w:tblGrid>
          <w:tr w:rsidR="00642072" w14:paraId="5B427869" w14:textId="77777777">
            <w:trPr>
              <w:trHeight w:val="900"/>
            </w:trPr>
            <w:tc>
              <w:tcPr>
                <w:tcW w:w="3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5C0231EF" w14:textId="77777777" w:rsidR="00642072" w:rsidRDefault="00B32003">
                <w:pPr>
                  <w:spacing w:after="0" w:line="240" w:lineRule="auto"/>
                </w:pPr>
                <w:r w:rsidRPr="002B34E9">
                  <w:rPr>
                    <w:noProof/>
                    <w:lang w:val="en-US" w:eastAsia="en-US" w:bidi="ar-SA"/>
                  </w:rPr>
                  <w:drawing>
                    <wp:inline distT="0" distB="0" distL="0" distR="0" wp14:anchorId="1F97069B" wp14:editId="59421024">
                      <wp:extent cx="1866900" cy="737134"/>
                      <wp:effectExtent l="0" t="0" r="0" b="6350"/>
                      <wp:docPr id="759533238" name="Picture 75953323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14878" cy="7560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20124523" w14:textId="77777777" w:rsidR="00642072" w:rsidRDefault="00642072">
          <w:pPr>
            <w:spacing w:after="0" w:line="240" w:lineRule="auto"/>
          </w:pPr>
        </w:p>
      </w:tc>
      <w:tc>
        <w:tcPr>
          <w:tcW w:w="348" w:type="dxa"/>
        </w:tcPr>
        <w:p w14:paraId="77F3264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460F83F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5C45D05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7D55F23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65392D2C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3C8BAA12" w14:textId="77777777" w:rsidTr="0016413B">
      <w:tc>
        <w:tcPr>
          <w:tcW w:w="3934" w:type="dxa"/>
          <w:gridSpan w:val="3"/>
          <w:vMerge/>
        </w:tcPr>
        <w:p w14:paraId="18CEFEEE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8169F24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6E4082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0" w:type="dxa"/>
          <w:gridSpan w:val="3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0"/>
          </w:tblGrid>
          <w:tr w:rsidR="00642072" w14:paraId="4A6DE263" w14:textId="77777777">
            <w:trPr>
              <w:trHeight w:val="336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2518FB50" w14:textId="352259D9" w:rsidR="00642072" w:rsidRDefault="003E6D71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DICA|</w:t>
                </w:r>
                <w:r w:rsidR="00441640"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B</w:t>
                </w: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CA</w:t>
                </w:r>
                <w:r w:rsidR="00D64B28"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/BSCIT</w:t>
                </w:r>
              </w:p>
            </w:tc>
          </w:tr>
        </w:tbl>
        <w:p w14:paraId="7492BDE3" w14:textId="77777777" w:rsidR="00642072" w:rsidRDefault="00642072">
          <w:pPr>
            <w:spacing w:after="0" w:line="240" w:lineRule="auto"/>
          </w:pPr>
        </w:p>
      </w:tc>
    </w:tr>
    <w:tr w:rsidR="0037354A" w14:paraId="0CA18548" w14:textId="77777777" w:rsidTr="0016413B">
      <w:tc>
        <w:tcPr>
          <w:tcW w:w="3934" w:type="dxa"/>
          <w:gridSpan w:val="3"/>
          <w:vMerge/>
        </w:tcPr>
        <w:p w14:paraId="5508511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3B1B2C4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1C7D981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1940D2C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6E39C2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44EB2970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366E4FAB" w14:textId="77777777" w:rsidTr="0016413B">
      <w:tc>
        <w:tcPr>
          <w:tcW w:w="3934" w:type="dxa"/>
          <w:gridSpan w:val="3"/>
          <w:vMerge/>
        </w:tcPr>
        <w:p w14:paraId="2B82DB99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62F382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6"/>
          </w:tblGrid>
          <w:tr w:rsidR="00642072" w14:paraId="034207D9" w14:textId="77777777">
            <w:trPr>
              <w:trHeight w:val="262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6C89F327" w14:textId="2F8C4FB7" w:rsidR="00642072" w:rsidRDefault="003E6D71" w:rsidP="00910025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color w:val="000000"/>
                  </w:rPr>
                  <w:t>Academic Year 20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D64B28">
                  <w:rPr>
                    <w:rFonts w:ascii="LM Roman 12" w:eastAsia="LM Roman 12" w:hAnsi="LM Roman 12"/>
                    <w:color w:val="000000"/>
                  </w:rPr>
                  <w:t>5</w:t>
                </w:r>
                <w:r>
                  <w:rPr>
                    <w:rFonts w:ascii="LM Roman 12" w:eastAsia="LM Roman 12" w:hAnsi="LM Roman 12"/>
                    <w:color w:val="000000"/>
                  </w:rPr>
                  <w:t>-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D64B28">
                  <w:rPr>
                    <w:rFonts w:ascii="LM Roman 12" w:eastAsia="LM Roman 12" w:hAnsi="LM Roman 12"/>
                    <w:color w:val="000000"/>
                  </w:rPr>
                  <w:t>6</w:t>
                </w:r>
                <w:r>
                  <w:rPr>
                    <w:rFonts w:ascii="LM Roman 12" w:eastAsia="LM Roman 12" w:hAnsi="LM Roman 12"/>
                    <w:color w:val="000000"/>
                  </w:rPr>
                  <w:t xml:space="preserve"> | Semester-</w:t>
                </w:r>
                <w:r w:rsidR="00ED0970">
                  <w:rPr>
                    <w:rFonts w:ascii="LM Roman 12" w:eastAsia="LM Roman 12" w:hAnsi="LM Roman 12"/>
                    <w:color w:val="000000"/>
                  </w:rPr>
                  <w:t>4</w:t>
                </w:r>
                <w:r w:rsidR="00BA19AD">
                  <w:rPr>
                    <w:rFonts w:ascii="LM Roman 12" w:eastAsia="LM Roman 12" w:hAnsi="LM Roman 12"/>
                    <w:color w:val="000000"/>
                  </w:rPr>
                  <w:t xml:space="preserve"> </w:t>
                </w:r>
              </w:p>
            </w:tc>
          </w:tr>
        </w:tbl>
        <w:p w14:paraId="1733B9DF" w14:textId="77777777" w:rsidR="00642072" w:rsidRDefault="00642072">
          <w:pPr>
            <w:spacing w:after="0" w:line="240" w:lineRule="auto"/>
          </w:pPr>
        </w:p>
      </w:tc>
    </w:tr>
    <w:tr w:rsidR="0037354A" w14:paraId="460955BE" w14:textId="77777777" w:rsidTr="0016413B">
      <w:tc>
        <w:tcPr>
          <w:tcW w:w="3934" w:type="dxa"/>
          <w:gridSpan w:val="3"/>
          <w:vMerge/>
        </w:tcPr>
        <w:p w14:paraId="40F331AE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4CC5C2E4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59D2872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7C97092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4947FDC8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69DFB400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58873383" w14:textId="77777777" w:rsidTr="0016413B">
      <w:tc>
        <w:tcPr>
          <w:tcW w:w="3934" w:type="dxa"/>
          <w:gridSpan w:val="3"/>
          <w:vMerge/>
        </w:tcPr>
        <w:p w14:paraId="6F2B298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65E4C8C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6"/>
          </w:tblGrid>
          <w:tr w:rsidR="00642072" w14:paraId="168DAAF0" w14:textId="77777777" w:rsidTr="004E1A24">
            <w:trPr>
              <w:trHeight w:val="101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14F8597C" w14:textId="2840BDC0" w:rsidR="00642072" w:rsidRPr="00960A10" w:rsidRDefault="00F74AEC">
                <w:pPr>
                  <w:spacing w:after="0" w:line="240" w:lineRule="auto"/>
                  <w:jc w:val="right"/>
                  <w:rPr>
                    <w:b/>
                  </w:rPr>
                </w:pPr>
                <w:r w:rsidRPr="00D6619C">
                  <w:rPr>
                    <w:rFonts w:ascii="LM Roman 12" w:eastAsia="LM Roman 12" w:hAnsi="LM Roman 12"/>
                    <w:b/>
                    <w:color w:val="C00000"/>
                  </w:rPr>
                  <w:t>Practical</w:t>
                </w:r>
                <w:r w:rsidR="00153312" w:rsidRPr="00D6619C">
                  <w:rPr>
                    <w:rFonts w:ascii="LM Roman 12" w:eastAsia="LM Roman 12" w:hAnsi="LM Roman 12"/>
                    <w:b/>
                    <w:color w:val="C00000"/>
                  </w:rPr>
                  <w:t xml:space="preserve"> </w:t>
                </w:r>
                <w:r w:rsidR="00441640" w:rsidRPr="00D6619C">
                  <w:rPr>
                    <w:rFonts w:ascii="LM Roman 12" w:eastAsia="LM Roman 12" w:hAnsi="LM Roman 12"/>
                    <w:b/>
                    <w:color w:val="C00000"/>
                  </w:rPr>
                  <w:t>Solution</w:t>
                </w:r>
                <w:r w:rsidR="00BA19AD" w:rsidRPr="00D6619C">
                  <w:rPr>
                    <w:rFonts w:ascii="LM Roman 12" w:eastAsia="LM Roman 12" w:hAnsi="LM Roman 12"/>
                    <w:b/>
                    <w:color w:val="C00000"/>
                  </w:rPr>
                  <w:t xml:space="preserve"> </w:t>
                </w:r>
              </w:p>
            </w:tc>
          </w:tr>
        </w:tbl>
        <w:p w14:paraId="53E37834" w14:textId="77777777" w:rsidR="00642072" w:rsidRDefault="00642072">
          <w:pPr>
            <w:spacing w:after="0" w:line="240" w:lineRule="auto"/>
          </w:pPr>
        </w:p>
      </w:tc>
    </w:tr>
    <w:tr w:rsidR="0037354A" w14:paraId="208E9383" w14:textId="77777777" w:rsidTr="0016413B">
      <w:tc>
        <w:tcPr>
          <w:tcW w:w="46" w:type="dxa"/>
        </w:tcPr>
        <w:p w14:paraId="55D0138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2A896A2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74B9FA4F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1DC4A5FB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/>
        </w:tcPr>
        <w:p w14:paraId="1C205CA3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642072" w14:paraId="61518875" w14:textId="77777777" w:rsidTr="00D6619C">
      <w:trPr>
        <w:trHeight w:val="47"/>
      </w:trPr>
      <w:tc>
        <w:tcPr>
          <w:tcW w:w="46" w:type="dxa"/>
        </w:tcPr>
        <w:p w14:paraId="18BDC83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43B654E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44E3C58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711CF0C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E4DF95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1063E3A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321AEDF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1E3E911B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1E94BA17" w14:textId="77777777" w:rsidTr="0016413B">
      <w:tc>
        <w:tcPr>
          <w:tcW w:w="46" w:type="dxa"/>
        </w:tcPr>
        <w:p w14:paraId="0FECCD9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960"/>
          </w:tblGrid>
          <w:tr w:rsidR="00642072" w14:paraId="5D9E2D44" w14:textId="77777777">
            <w:trPr>
              <w:trHeight w:val="262"/>
            </w:trPr>
            <w:tc>
              <w:tcPr>
                <w:tcW w:w="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A96FE15" w14:textId="7C66902B" w:rsidR="00642072" w:rsidRDefault="00BA19AD">
                <w:pPr>
                  <w:spacing w:after="0" w:line="240" w:lineRule="auto"/>
                </w:pPr>
                <w:r>
                  <w:rPr>
                    <w:rFonts w:ascii="LM Roman 12" w:eastAsia="LM Roman 12" w:hAnsi="LM Roman 12"/>
                    <w:b/>
                    <w:color w:val="000000"/>
                  </w:rPr>
                  <w:t>Subject:</w:t>
                </w:r>
              </w:p>
            </w:tc>
          </w:tr>
        </w:tbl>
        <w:p w14:paraId="183B680A" w14:textId="77777777" w:rsidR="00642072" w:rsidRDefault="00642072">
          <w:pPr>
            <w:spacing w:after="0" w:line="240" w:lineRule="auto"/>
          </w:pPr>
        </w:p>
      </w:tc>
      <w:tc>
        <w:tcPr>
          <w:tcW w:w="4320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320"/>
          </w:tblGrid>
          <w:tr w:rsidR="00642072" w14:paraId="09292574" w14:textId="77777777">
            <w:trPr>
              <w:trHeight w:val="262"/>
            </w:trPr>
            <w:tc>
              <w:tcPr>
                <w:tcW w:w="43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3A131569" w14:textId="4A28767A" w:rsidR="00642072" w:rsidRPr="00960A10" w:rsidRDefault="00441640">
                <w:pPr>
                  <w:spacing w:after="0" w:line="240" w:lineRule="auto"/>
                  <w:rPr>
                    <w:rFonts w:ascii="LM Roman 12" w:hAnsi="LM Roman 12"/>
                  </w:rPr>
                </w:pPr>
                <w:r w:rsidRPr="00960A10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2304CS</w:t>
                </w:r>
                <w:r w:rsidR="00790982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431</w:t>
                </w:r>
                <w:r w:rsidRPr="00960A10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 xml:space="preserve"> – </w:t>
                </w:r>
                <w:r w:rsidR="00D64B28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CSJS</w:t>
                </w:r>
              </w:p>
            </w:tc>
          </w:tr>
        </w:tbl>
        <w:p w14:paraId="0A8E917C" w14:textId="77777777" w:rsidR="00642072" w:rsidRDefault="00642072">
          <w:pPr>
            <w:spacing w:after="0" w:line="240" w:lineRule="auto"/>
          </w:pPr>
        </w:p>
      </w:tc>
      <w:tc>
        <w:tcPr>
          <w:tcW w:w="99" w:type="dxa"/>
        </w:tcPr>
        <w:p w14:paraId="1A6FFA5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54E2DF13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66451FED" w14:textId="77777777" w:rsidTr="0016413B">
      <w:tc>
        <w:tcPr>
          <w:tcW w:w="46" w:type="dxa"/>
        </w:tcPr>
        <w:p w14:paraId="4AB3C43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/>
        </w:tcPr>
        <w:p w14:paraId="6D7A82B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320" w:type="dxa"/>
          <w:gridSpan w:val="4"/>
          <w:vMerge/>
        </w:tcPr>
        <w:p w14:paraId="0FF5641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540CEC5E" w14:textId="77777777" w:rsidR="00642072" w:rsidRDefault="00B5337E">
          <w:pPr>
            <w:pStyle w:val="EmptyCellLayoutStyle"/>
            <w:spacing w:after="0" w:line="240" w:lineRule="auto"/>
          </w:pPr>
          <w:r>
            <w:t>Fa</w:t>
          </w:r>
        </w:p>
      </w:tc>
      <w:tc>
        <w:tcPr>
          <w:tcW w:w="4923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923"/>
          </w:tblGrid>
          <w:tr w:rsidR="00642072" w14:paraId="0EF9848B" w14:textId="77777777" w:rsidTr="00D6619C">
            <w:trPr>
              <w:trHeight w:val="235"/>
            </w:trPr>
            <w:tc>
              <w:tcPr>
                <w:tcW w:w="536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ED4A639" w14:textId="49ACF596" w:rsidR="00642072" w:rsidRPr="00D6619C" w:rsidRDefault="003E6D71" w:rsidP="00B5337E">
                <w:pPr>
                  <w:spacing w:after="0" w:line="240" w:lineRule="auto"/>
                  <w:jc w:val="right"/>
                  <w:rPr>
                    <w:b/>
                    <w:bCs/>
                  </w:rPr>
                </w:pPr>
                <w:r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Faculty:</w:t>
                </w:r>
                <w:r w:rsidR="00C9033E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 Prof. </w:t>
                </w:r>
                <w:r w:rsidR="00441640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Chirag</w:t>
                </w:r>
                <w:r w:rsidR="00C9033E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 K. </w:t>
                </w:r>
                <w:r w:rsidR="00441640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Sakhrani</w:t>
                </w:r>
              </w:p>
            </w:tc>
          </w:tr>
        </w:tbl>
        <w:p w14:paraId="155E85F1" w14:textId="77777777" w:rsidR="00642072" w:rsidRDefault="00642072">
          <w:pPr>
            <w:spacing w:after="0" w:line="240" w:lineRule="auto"/>
          </w:pPr>
        </w:p>
      </w:tc>
    </w:tr>
  </w:tbl>
  <w:p w14:paraId="04E6BBD7" w14:textId="77777777" w:rsidR="00A411F1" w:rsidRDefault="00A411F1" w:rsidP="00B5337E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0" w15:restartNumberingAfterBreak="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3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4" w15:restartNumberingAfterBreak="0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5" w15:restartNumberingAfterBreak="0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6" w15:restartNumberingAfterBreak="0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7" w15:restartNumberingAfterBreak="0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8" w15:restartNumberingAfterBreak="0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9" w15:restartNumberingAfterBreak="0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0" w15:restartNumberingAfterBreak="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1" w15:restartNumberingAfterBreak="0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2" w15:restartNumberingAfterBreak="0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3" w15:restartNumberingAfterBreak="0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4" w15:restartNumberingAfterBreak="0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5" w15:restartNumberingAfterBreak="0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6" w15:restartNumberingAfterBreak="0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7" w15:restartNumberingAfterBreak="0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8" w15:restartNumberingAfterBreak="0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9" w15:restartNumberingAfterBreak="0">
    <w:nsid w:val="109016B3"/>
    <w:multiLevelType w:val="hybridMultilevel"/>
    <w:tmpl w:val="06FE953A"/>
    <w:lvl w:ilvl="0" w:tplc="494C74B0">
      <w:start w:val="2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19708EE"/>
    <w:multiLevelType w:val="hybridMultilevel"/>
    <w:tmpl w:val="A16C2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2CB3A75"/>
    <w:multiLevelType w:val="hybridMultilevel"/>
    <w:tmpl w:val="A92C7E02"/>
    <w:lvl w:ilvl="0" w:tplc="8206B88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B6C2BD94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964CFC8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A4ED3F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4D10D012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21E6798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B9AEC3EA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63AE729A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E37820B0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2" w15:restartNumberingAfterBreak="0">
    <w:nsid w:val="1A2950A0"/>
    <w:multiLevelType w:val="hybridMultilevel"/>
    <w:tmpl w:val="BFCECE80"/>
    <w:lvl w:ilvl="0" w:tplc="9E7A417A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39C00EDA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3EFA8EF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AC2ECE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C386720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A4B66556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146CD78C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A6EA02C6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B78CF4A6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3" w15:restartNumberingAfterBreak="0">
    <w:nsid w:val="30B95EB0"/>
    <w:multiLevelType w:val="hybridMultilevel"/>
    <w:tmpl w:val="9702A03C"/>
    <w:lvl w:ilvl="0" w:tplc="B4A00584">
      <w:start w:val="1"/>
      <w:numFmt w:val="decimal"/>
      <w:lvlText w:val="%1."/>
      <w:lvlJc w:val="left"/>
      <w:pPr>
        <w:ind w:left="635" w:hanging="408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1" w:tplc="D9E4A600">
      <w:numFmt w:val="bullet"/>
      <w:lvlText w:val="•"/>
      <w:lvlJc w:val="left"/>
      <w:pPr>
        <w:ind w:left="1582" w:hanging="408"/>
      </w:pPr>
      <w:rPr>
        <w:rFonts w:hint="default"/>
        <w:lang w:val="en-US" w:eastAsia="en-US" w:bidi="ar-SA"/>
      </w:rPr>
    </w:lvl>
    <w:lvl w:ilvl="2" w:tplc="F808DC72">
      <w:numFmt w:val="bullet"/>
      <w:lvlText w:val="•"/>
      <w:lvlJc w:val="left"/>
      <w:pPr>
        <w:ind w:left="2525" w:hanging="408"/>
      </w:pPr>
      <w:rPr>
        <w:rFonts w:hint="default"/>
        <w:lang w:val="en-US" w:eastAsia="en-US" w:bidi="ar-SA"/>
      </w:rPr>
    </w:lvl>
    <w:lvl w:ilvl="3" w:tplc="984872B4">
      <w:numFmt w:val="bullet"/>
      <w:lvlText w:val="•"/>
      <w:lvlJc w:val="left"/>
      <w:pPr>
        <w:ind w:left="3468" w:hanging="408"/>
      </w:pPr>
      <w:rPr>
        <w:rFonts w:hint="default"/>
        <w:lang w:val="en-US" w:eastAsia="en-US" w:bidi="ar-SA"/>
      </w:rPr>
    </w:lvl>
    <w:lvl w:ilvl="4" w:tplc="C914A392">
      <w:numFmt w:val="bullet"/>
      <w:lvlText w:val="•"/>
      <w:lvlJc w:val="left"/>
      <w:pPr>
        <w:ind w:left="4411" w:hanging="408"/>
      </w:pPr>
      <w:rPr>
        <w:rFonts w:hint="default"/>
        <w:lang w:val="en-US" w:eastAsia="en-US" w:bidi="ar-SA"/>
      </w:rPr>
    </w:lvl>
    <w:lvl w:ilvl="5" w:tplc="8E1AE506">
      <w:numFmt w:val="bullet"/>
      <w:lvlText w:val="•"/>
      <w:lvlJc w:val="left"/>
      <w:pPr>
        <w:ind w:left="5354" w:hanging="408"/>
      </w:pPr>
      <w:rPr>
        <w:rFonts w:hint="default"/>
        <w:lang w:val="en-US" w:eastAsia="en-US" w:bidi="ar-SA"/>
      </w:rPr>
    </w:lvl>
    <w:lvl w:ilvl="6" w:tplc="A222A4CC">
      <w:numFmt w:val="bullet"/>
      <w:lvlText w:val="•"/>
      <w:lvlJc w:val="left"/>
      <w:pPr>
        <w:ind w:left="6297" w:hanging="408"/>
      </w:pPr>
      <w:rPr>
        <w:rFonts w:hint="default"/>
        <w:lang w:val="en-US" w:eastAsia="en-US" w:bidi="ar-SA"/>
      </w:rPr>
    </w:lvl>
    <w:lvl w:ilvl="7" w:tplc="A1B89AEC">
      <w:numFmt w:val="bullet"/>
      <w:lvlText w:val="•"/>
      <w:lvlJc w:val="left"/>
      <w:pPr>
        <w:ind w:left="7239" w:hanging="408"/>
      </w:pPr>
      <w:rPr>
        <w:rFonts w:hint="default"/>
        <w:lang w:val="en-US" w:eastAsia="en-US" w:bidi="ar-SA"/>
      </w:rPr>
    </w:lvl>
    <w:lvl w:ilvl="8" w:tplc="DDBC3074">
      <w:numFmt w:val="bullet"/>
      <w:lvlText w:val="•"/>
      <w:lvlJc w:val="left"/>
      <w:pPr>
        <w:ind w:left="8182" w:hanging="408"/>
      </w:pPr>
      <w:rPr>
        <w:rFonts w:hint="default"/>
        <w:lang w:val="en-US" w:eastAsia="en-US" w:bidi="ar-SA"/>
      </w:rPr>
    </w:lvl>
  </w:abstractNum>
  <w:abstractNum w:abstractNumId="34" w15:restartNumberingAfterBreak="0">
    <w:nsid w:val="41424F11"/>
    <w:multiLevelType w:val="hybridMultilevel"/>
    <w:tmpl w:val="04E28DDC"/>
    <w:lvl w:ilvl="0" w:tplc="961C2442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666EEA20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BA21ACE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D702EABA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7A0455A4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C67ABB2E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867496CE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7B018CC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4DCDEAE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5" w15:restartNumberingAfterBreak="0">
    <w:nsid w:val="44E53C11"/>
    <w:multiLevelType w:val="hybridMultilevel"/>
    <w:tmpl w:val="4C302E78"/>
    <w:lvl w:ilvl="0" w:tplc="29C03012">
      <w:start w:val="3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7880609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93DCF456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073CD6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A85EBD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DF488A0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A80E6E6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83A2412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53E618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6" w15:restartNumberingAfterBreak="0">
    <w:nsid w:val="4EC47B30"/>
    <w:multiLevelType w:val="hybridMultilevel"/>
    <w:tmpl w:val="8798772C"/>
    <w:lvl w:ilvl="0" w:tplc="704CA16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868C257E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BF00149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C2A1DE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92F2F6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7AE4121A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FAED108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25ED80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06E73C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7" w15:restartNumberingAfterBreak="0">
    <w:nsid w:val="581F754A"/>
    <w:multiLevelType w:val="hybridMultilevel"/>
    <w:tmpl w:val="42228B0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9DC02EC"/>
    <w:multiLevelType w:val="hybridMultilevel"/>
    <w:tmpl w:val="A7D40486"/>
    <w:lvl w:ilvl="0" w:tplc="F4502954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FDEA821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D7D0C86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33AE02CC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86A6E2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F0C8EB2C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993E7E70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F0FC830E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15875A2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9" w15:restartNumberingAfterBreak="0">
    <w:nsid w:val="7E4855AC"/>
    <w:multiLevelType w:val="hybridMultilevel"/>
    <w:tmpl w:val="E87C6F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0140261">
    <w:abstractNumId w:val="0"/>
  </w:num>
  <w:num w:numId="2" w16cid:durableId="424696023">
    <w:abstractNumId w:val="1"/>
  </w:num>
  <w:num w:numId="3" w16cid:durableId="140539828">
    <w:abstractNumId w:val="2"/>
  </w:num>
  <w:num w:numId="4" w16cid:durableId="334965224">
    <w:abstractNumId w:val="3"/>
  </w:num>
  <w:num w:numId="5" w16cid:durableId="1465854522">
    <w:abstractNumId w:val="4"/>
  </w:num>
  <w:num w:numId="6" w16cid:durableId="1228691093">
    <w:abstractNumId w:val="5"/>
  </w:num>
  <w:num w:numId="7" w16cid:durableId="1339621741">
    <w:abstractNumId w:val="6"/>
  </w:num>
  <w:num w:numId="8" w16cid:durableId="623659046">
    <w:abstractNumId w:val="7"/>
  </w:num>
  <w:num w:numId="9" w16cid:durableId="1856066530">
    <w:abstractNumId w:val="8"/>
  </w:num>
  <w:num w:numId="10" w16cid:durableId="848065419">
    <w:abstractNumId w:val="9"/>
  </w:num>
  <w:num w:numId="11" w16cid:durableId="1461267236">
    <w:abstractNumId w:val="10"/>
  </w:num>
  <w:num w:numId="12" w16cid:durableId="1977032038">
    <w:abstractNumId w:val="11"/>
  </w:num>
  <w:num w:numId="13" w16cid:durableId="2052420553">
    <w:abstractNumId w:val="12"/>
  </w:num>
  <w:num w:numId="14" w16cid:durableId="139007285">
    <w:abstractNumId w:val="13"/>
  </w:num>
  <w:num w:numId="15" w16cid:durableId="1895043506">
    <w:abstractNumId w:val="14"/>
  </w:num>
  <w:num w:numId="16" w16cid:durableId="164125913">
    <w:abstractNumId w:val="15"/>
  </w:num>
  <w:num w:numId="17" w16cid:durableId="1104885820">
    <w:abstractNumId w:val="16"/>
  </w:num>
  <w:num w:numId="18" w16cid:durableId="1227297167">
    <w:abstractNumId w:val="17"/>
  </w:num>
  <w:num w:numId="19" w16cid:durableId="1666974201">
    <w:abstractNumId w:val="18"/>
  </w:num>
  <w:num w:numId="20" w16cid:durableId="1060519577">
    <w:abstractNumId w:val="19"/>
  </w:num>
  <w:num w:numId="21" w16cid:durableId="1146553186">
    <w:abstractNumId w:val="20"/>
  </w:num>
  <w:num w:numId="22" w16cid:durableId="779881798">
    <w:abstractNumId w:val="21"/>
  </w:num>
  <w:num w:numId="23" w16cid:durableId="966279702">
    <w:abstractNumId w:val="22"/>
  </w:num>
  <w:num w:numId="24" w16cid:durableId="1634679551">
    <w:abstractNumId w:val="23"/>
  </w:num>
  <w:num w:numId="25" w16cid:durableId="1292519426">
    <w:abstractNumId w:val="24"/>
  </w:num>
  <w:num w:numId="26" w16cid:durableId="1699893093">
    <w:abstractNumId w:val="25"/>
  </w:num>
  <w:num w:numId="27" w16cid:durableId="307131637">
    <w:abstractNumId w:val="26"/>
  </w:num>
  <w:num w:numId="28" w16cid:durableId="340209317">
    <w:abstractNumId w:val="27"/>
  </w:num>
  <w:num w:numId="29" w16cid:durableId="437065544">
    <w:abstractNumId w:val="28"/>
  </w:num>
  <w:num w:numId="30" w16cid:durableId="1211188040">
    <w:abstractNumId w:val="39"/>
  </w:num>
  <w:num w:numId="31" w16cid:durableId="1605570216">
    <w:abstractNumId w:val="33"/>
  </w:num>
  <w:num w:numId="32" w16cid:durableId="1300261804">
    <w:abstractNumId w:val="34"/>
  </w:num>
  <w:num w:numId="33" w16cid:durableId="1393772992">
    <w:abstractNumId w:val="31"/>
  </w:num>
  <w:num w:numId="34" w16cid:durableId="134569875">
    <w:abstractNumId w:val="32"/>
  </w:num>
  <w:num w:numId="35" w16cid:durableId="749694875">
    <w:abstractNumId w:val="38"/>
  </w:num>
  <w:num w:numId="36" w16cid:durableId="493028269">
    <w:abstractNumId w:val="36"/>
  </w:num>
  <w:num w:numId="37" w16cid:durableId="206455730">
    <w:abstractNumId w:val="35"/>
  </w:num>
  <w:num w:numId="38" w16cid:durableId="1124231069">
    <w:abstractNumId w:val="29"/>
  </w:num>
  <w:num w:numId="39" w16cid:durableId="587426567">
    <w:abstractNumId w:val="37"/>
  </w:num>
  <w:num w:numId="40" w16cid:durableId="199710076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72"/>
    <w:rsid w:val="0000259E"/>
    <w:rsid w:val="0000495C"/>
    <w:rsid w:val="00004E6D"/>
    <w:rsid w:val="00007F94"/>
    <w:rsid w:val="00020949"/>
    <w:rsid w:val="00026C82"/>
    <w:rsid w:val="00035215"/>
    <w:rsid w:val="00035601"/>
    <w:rsid w:val="00035906"/>
    <w:rsid w:val="00042D12"/>
    <w:rsid w:val="000433DD"/>
    <w:rsid w:val="00051AC2"/>
    <w:rsid w:val="0007008A"/>
    <w:rsid w:val="00074BF0"/>
    <w:rsid w:val="000862C9"/>
    <w:rsid w:val="000A3FE8"/>
    <w:rsid w:val="000A5605"/>
    <w:rsid w:val="000B5154"/>
    <w:rsid w:val="000B6B24"/>
    <w:rsid w:val="000B6E40"/>
    <w:rsid w:val="000B7CF3"/>
    <w:rsid w:val="000C56AD"/>
    <w:rsid w:val="000D18EE"/>
    <w:rsid w:val="000E6363"/>
    <w:rsid w:val="000F5DF9"/>
    <w:rsid w:val="000F6329"/>
    <w:rsid w:val="00102E26"/>
    <w:rsid w:val="00103CAC"/>
    <w:rsid w:val="00106776"/>
    <w:rsid w:val="001068C3"/>
    <w:rsid w:val="00110659"/>
    <w:rsid w:val="00111789"/>
    <w:rsid w:val="00112475"/>
    <w:rsid w:val="00113378"/>
    <w:rsid w:val="00115437"/>
    <w:rsid w:val="00117A90"/>
    <w:rsid w:val="00121577"/>
    <w:rsid w:val="001314A5"/>
    <w:rsid w:val="00135CF7"/>
    <w:rsid w:val="0014108B"/>
    <w:rsid w:val="00146EAF"/>
    <w:rsid w:val="00152A1F"/>
    <w:rsid w:val="00153312"/>
    <w:rsid w:val="00155FD6"/>
    <w:rsid w:val="001571E9"/>
    <w:rsid w:val="00162E8F"/>
    <w:rsid w:val="0016413B"/>
    <w:rsid w:val="001675B1"/>
    <w:rsid w:val="00167702"/>
    <w:rsid w:val="00170E48"/>
    <w:rsid w:val="00172516"/>
    <w:rsid w:val="0017370A"/>
    <w:rsid w:val="00175ADC"/>
    <w:rsid w:val="00181DCF"/>
    <w:rsid w:val="00184475"/>
    <w:rsid w:val="00192CBC"/>
    <w:rsid w:val="001A0871"/>
    <w:rsid w:val="001A0FD0"/>
    <w:rsid w:val="001B2C6C"/>
    <w:rsid w:val="001B680E"/>
    <w:rsid w:val="001C4A6E"/>
    <w:rsid w:val="001D22D0"/>
    <w:rsid w:val="001F46B4"/>
    <w:rsid w:val="001F7902"/>
    <w:rsid w:val="00203767"/>
    <w:rsid w:val="00205B31"/>
    <w:rsid w:val="002165E9"/>
    <w:rsid w:val="002178FA"/>
    <w:rsid w:val="00227FA3"/>
    <w:rsid w:val="002370C0"/>
    <w:rsid w:val="0025631F"/>
    <w:rsid w:val="00260A39"/>
    <w:rsid w:val="00266FAB"/>
    <w:rsid w:val="00274FD0"/>
    <w:rsid w:val="00280FE6"/>
    <w:rsid w:val="00284EC4"/>
    <w:rsid w:val="00287ABD"/>
    <w:rsid w:val="00290ACE"/>
    <w:rsid w:val="002928F2"/>
    <w:rsid w:val="002937C4"/>
    <w:rsid w:val="002A2DA5"/>
    <w:rsid w:val="002A330E"/>
    <w:rsid w:val="002B446B"/>
    <w:rsid w:val="002C0CCF"/>
    <w:rsid w:val="002C0F9C"/>
    <w:rsid w:val="002C3D0E"/>
    <w:rsid w:val="002D21D5"/>
    <w:rsid w:val="002D5FD0"/>
    <w:rsid w:val="002D7BE7"/>
    <w:rsid w:val="002E255C"/>
    <w:rsid w:val="002E437C"/>
    <w:rsid w:val="002E7219"/>
    <w:rsid w:val="002F0D68"/>
    <w:rsid w:val="002F12A5"/>
    <w:rsid w:val="002F1AD8"/>
    <w:rsid w:val="002F2F57"/>
    <w:rsid w:val="002F7BD8"/>
    <w:rsid w:val="00301BD4"/>
    <w:rsid w:val="003040BC"/>
    <w:rsid w:val="003050F3"/>
    <w:rsid w:val="003136BE"/>
    <w:rsid w:val="00336D4E"/>
    <w:rsid w:val="00343D50"/>
    <w:rsid w:val="00346DE8"/>
    <w:rsid w:val="00347AC2"/>
    <w:rsid w:val="0035125F"/>
    <w:rsid w:val="003557E7"/>
    <w:rsid w:val="00360ED4"/>
    <w:rsid w:val="00362934"/>
    <w:rsid w:val="00364710"/>
    <w:rsid w:val="0037354A"/>
    <w:rsid w:val="0037381E"/>
    <w:rsid w:val="00374836"/>
    <w:rsid w:val="00374F64"/>
    <w:rsid w:val="0037508E"/>
    <w:rsid w:val="003771ED"/>
    <w:rsid w:val="00395AD2"/>
    <w:rsid w:val="003B39EE"/>
    <w:rsid w:val="003B60E5"/>
    <w:rsid w:val="003C5628"/>
    <w:rsid w:val="003D3ADA"/>
    <w:rsid w:val="003E150A"/>
    <w:rsid w:val="003E65C7"/>
    <w:rsid w:val="003E6D71"/>
    <w:rsid w:val="003F0045"/>
    <w:rsid w:val="003F0846"/>
    <w:rsid w:val="00402942"/>
    <w:rsid w:val="004049F1"/>
    <w:rsid w:val="004062DF"/>
    <w:rsid w:val="00412323"/>
    <w:rsid w:val="004132FA"/>
    <w:rsid w:val="0041415F"/>
    <w:rsid w:val="004179CB"/>
    <w:rsid w:val="00440742"/>
    <w:rsid w:val="00441640"/>
    <w:rsid w:val="0044745D"/>
    <w:rsid w:val="00447AC9"/>
    <w:rsid w:val="004519E1"/>
    <w:rsid w:val="0045484D"/>
    <w:rsid w:val="00461F74"/>
    <w:rsid w:val="00463C6C"/>
    <w:rsid w:val="00463C8C"/>
    <w:rsid w:val="00470764"/>
    <w:rsid w:val="00471808"/>
    <w:rsid w:val="0047777B"/>
    <w:rsid w:val="00482AA1"/>
    <w:rsid w:val="004877F8"/>
    <w:rsid w:val="004A01AF"/>
    <w:rsid w:val="004A0C8F"/>
    <w:rsid w:val="004A51E1"/>
    <w:rsid w:val="004B4353"/>
    <w:rsid w:val="004B4EBA"/>
    <w:rsid w:val="004C0C90"/>
    <w:rsid w:val="004C233C"/>
    <w:rsid w:val="004C4DDB"/>
    <w:rsid w:val="004C60F6"/>
    <w:rsid w:val="004D087C"/>
    <w:rsid w:val="004D0F38"/>
    <w:rsid w:val="004D7303"/>
    <w:rsid w:val="004E1A24"/>
    <w:rsid w:val="004F020B"/>
    <w:rsid w:val="0050722E"/>
    <w:rsid w:val="005107CD"/>
    <w:rsid w:val="00516380"/>
    <w:rsid w:val="00520A27"/>
    <w:rsid w:val="005363FB"/>
    <w:rsid w:val="00541B0C"/>
    <w:rsid w:val="00541C79"/>
    <w:rsid w:val="005528E8"/>
    <w:rsid w:val="00553074"/>
    <w:rsid w:val="0055457A"/>
    <w:rsid w:val="00556F82"/>
    <w:rsid w:val="005613DF"/>
    <w:rsid w:val="00563326"/>
    <w:rsid w:val="00572919"/>
    <w:rsid w:val="00573745"/>
    <w:rsid w:val="005756DD"/>
    <w:rsid w:val="00577447"/>
    <w:rsid w:val="00577E9B"/>
    <w:rsid w:val="00581C69"/>
    <w:rsid w:val="00590095"/>
    <w:rsid w:val="00590894"/>
    <w:rsid w:val="00590CC5"/>
    <w:rsid w:val="005910D1"/>
    <w:rsid w:val="00592F34"/>
    <w:rsid w:val="005B50B3"/>
    <w:rsid w:val="005C1E0C"/>
    <w:rsid w:val="005C405B"/>
    <w:rsid w:val="005D78B4"/>
    <w:rsid w:val="005E03D4"/>
    <w:rsid w:val="005E1418"/>
    <w:rsid w:val="005E347F"/>
    <w:rsid w:val="005E41BB"/>
    <w:rsid w:val="005E6380"/>
    <w:rsid w:val="005E6D1D"/>
    <w:rsid w:val="005E6E81"/>
    <w:rsid w:val="005F1E57"/>
    <w:rsid w:val="005F4157"/>
    <w:rsid w:val="006009B6"/>
    <w:rsid w:val="00613970"/>
    <w:rsid w:val="0061742F"/>
    <w:rsid w:val="0061780D"/>
    <w:rsid w:val="00642072"/>
    <w:rsid w:val="006558D4"/>
    <w:rsid w:val="00655CC8"/>
    <w:rsid w:val="006579B8"/>
    <w:rsid w:val="00685050"/>
    <w:rsid w:val="00685A64"/>
    <w:rsid w:val="006865FD"/>
    <w:rsid w:val="00686AD3"/>
    <w:rsid w:val="00694C45"/>
    <w:rsid w:val="006A430C"/>
    <w:rsid w:val="006B431E"/>
    <w:rsid w:val="006B60FB"/>
    <w:rsid w:val="006C1C33"/>
    <w:rsid w:val="006C574D"/>
    <w:rsid w:val="006D00B4"/>
    <w:rsid w:val="006D659A"/>
    <w:rsid w:val="006E00CA"/>
    <w:rsid w:val="006E210D"/>
    <w:rsid w:val="006E3D94"/>
    <w:rsid w:val="006E6AAC"/>
    <w:rsid w:val="006F3453"/>
    <w:rsid w:val="006F6FEE"/>
    <w:rsid w:val="00702737"/>
    <w:rsid w:val="00702B48"/>
    <w:rsid w:val="00704E83"/>
    <w:rsid w:val="00705B55"/>
    <w:rsid w:val="00715984"/>
    <w:rsid w:val="00716A50"/>
    <w:rsid w:val="00724B9D"/>
    <w:rsid w:val="00732079"/>
    <w:rsid w:val="00736339"/>
    <w:rsid w:val="007430EC"/>
    <w:rsid w:val="00744DF0"/>
    <w:rsid w:val="00746249"/>
    <w:rsid w:val="00753C80"/>
    <w:rsid w:val="00754521"/>
    <w:rsid w:val="00755B31"/>
    <w:rsid w:val="00761DA1"/>
    <w:rsid w:val="00762691"/>
    <w:rsid w:val="00765DBB"/>
    <w:rsid w:val="0077035D"/>
    <w:rsid w:val="007716B4"/>
    <w:rsid w:val="00772D51"/>
    <w:rsid w:val="00781B92"/>
    <w:rsid w:val="00781D48"/>
    <w:rsid w:val="00782A3A"/>
    <w:rsid w:val="00784EA9"/>
    <w:rsid w:val="0078613C"/>
    <w:rsid w:val="00790982"/>
    <w:rsid w:val="007A3653"/>
    <w:rsid w:val="007A5730"/>
    <w:rsid w:val="007B216A"/>
    <w:rsid w:val="007B2563"/>
    <w:rsid w:val="007B3376"/>
    <w:rsid w:val="007B78D3"/>
    <w:rsid w:val="007C3760"/>
    <w:rsid w:val="007C44BA"/>
    <w:rsid w:val="007D2824"/>
    <w:rsid w:val="007D41EF"/>
    <w:rsid w:val="007E7B38"/>
    <w:rsid w:val="007F20E9"/>
    <w:rsid w:val="007F26AC"/>
    <w:rsid w:val="007F365D"/>
    <w:rsid w:val="007F46ED"/>
    <w:rsid w:val="008103AB"/>
    <w:rsid w:val="00810423"/>
    <w:rsid w:val="0081532A"/>
    <w:rsid w:val="00816019"/>
    <w:rsid w:val="00816AA8"/>
    <w:rsid w:val="0081777F"/>
    <w:rsid w:val="00823F45"/>
    <w:rsid w:val="008259A4"/>
    <w:rsid w:val="00827797"/>
    <w:rsid w:val="00827827"/>
    <w:rsid w:val="00831B65"/>
    <w:rsid w:val="0084459D"/>
    <w:rsid w:val="00847CF4"/>
    <w:rsid w:val="00851000"/>
    <w:rsid w:val="00853EAF"/>
    <w:rsid w:val="008715FF"/>
    <w:rsid w:val="00875615"/>
    <w:rsid w:val="008809CE"/>
    <w:rsid w:val="008919B5"/>
    <w:rsid w:val="008938F7"/>
    <w:rsid w:val="008A083A"/>
    <w:rsid w:val="008B06A8"/>
    <w:rsid w:val="008B06A9"/>
    <w:rsid w:val="008B6096"/>
    <w:rsid w:val="008C2094"/>
    <w:rsid w:val="008C35B7"/>
    <w:rsid w:val="008C5702"/>
    <w:rsid w:val="008C5A00"/>
    <w:rsid w:val="008D64A9"/>
    <w:rsid w:val="008E61D1"/>
    <w:rsid w:val="008F5D65"/>
    <w:rsid w:val="00900E8B"/>
    <w:rsid w:val="00902FE7"/>
    <w:rsid w:val="00903662"/>
    <w:rsid w:val="00904837"/>
    <w:rsid w:val="00904DC1"/>
    <w:rsid w:val="00906051"/>
    <w:rsid w:val="00910025"/>
    <w:rsid w:val="00914C90"/>
    <w:rsid w:val="00916C85"/>
    <w:rsid w:val="00920C3F"/>
    <w:rsid w:val="00936C82"/>
    <w:rsid w:val="00946956"/>
    <w:rsid w:val="00950F8A"/>
    <w:rsid w:val="0095172B"/>
    <w:rsid w:val="009522A8"/>
    <w:rsid w:val="009523A9"/>
    <w:rsid w:val="00952B01"/>
    <w:rsid w:val="00960A10"/>
    <w:rsid w:val="00970D91"/>
    <w:rsid w:val="009715D3"/>
    <w:rsid w:val="00971C4B"/>
    <w:rsid w:val="009778F8"/>
    <w:rsid w:val="009927E4"/>
    <w:rsid w:val="009950CB"/>
    <w:rsid w:val="009A350A"/>
    <w:rsid w:val="009A4E67"/>
    <w:rsid w:val="009A6CDB"/>
    <w:rsid w:val="009B1B1A"/>
    <w:rsid w:val="009C3945"/>
    <w:rsid w:val="009C3AD7"/>
    <w:rsid w:val="009D34D6"/>
    <w:rsid w:val="009D54F0"/>
    <w:rsid w:val="009D5D74"/>
    <w:rsid w:val="009D7F7C"/>
    <w:rsid w:val="00A11D24"/>
    <w:rsid w:val="00A152BD"/>
    <w:rsid w:val="00A21AF2"/>
    <w:rsid w:val="00A22B5B"/>
    <w:rsid w:val="00A273E6"/>
    <w:rsid w:val="00A27420"/>
    <w:rsid w:val="00A2745A"/>
    <w:rsid w:val="00A317D6"/>
    <w:rsid w:val="00A40450"/>
    <w:rsid w:val="00A411F1"/>
    <w:rsid w:val="00A511C6"/>
    <w:rsid w:val="00A52467"/>
    <w:rsid w:val="00A53B49"/>
    <w:rsid w:val="00A556BB"/>
    <w:rsid w:val="00A633F8"/>
    <w:rsid w:val="00A66D77"/>
    <w:rsid w:val="00A66F96"/>
    <w:rsid w:val="00A724AF"/>
    <w:rsid w:val="00A72AFF"/>
    <w:rsid w:val="00A82604"/>
    <w:rsid w:val="00A82B0C"/>
    <w:rsid w:val="00A83557"/>
    <w:rsid w:val="00A85684"/>
    <w:rsid w:val="00A8790C"/>
    <w:rsid w:val="00A879F7"/>
    <w:rsid w:val="00A91503"/>
    <w:rsid w:val="00A92F75"/>
    <w:rsid w:val="00A943DD"/>
    <w:rsid w:val="00AB61FC"/>
    <w:rsid w:val="00AC4A9C"/>
    <w:rsid w:val="00AE5B75"/>
    <w:rsid w:val="00AF7CFB"/>
    <w:rsid w:val="00AF7E43"/>
    <w:rsid w:val="00B11331"/>
    <w:rsid w:val="00B16A83"/>
    <w:rsid w:val="00B17E20"/>
    <w:rsid w:val="00B2156A"/>
    <w:rsid w:val="00B2540A"/>
    <w:rsid w:val="00B32003"/>
    <w:rsid w:val="00B32B9F"/>
    <w:rsid w:val="00B34C0F"/>
    <w:rsid w:val="00B40F96"/>
    <w:rsid w:val="00B44667"/>
    <w:rsid w:val="00B47700"/>
    <w:rsid w:val="00B47A6E"/>
    <w:rsid w:val="00B50327"/>
    <w:rsid w:val="00B5337E"/>
    <w:rsid w:val="00B60949"/>
    <w:rsid w:val="00B63F01"/>
    <w:rsid w:val="00B73661"/>
    <w:rsid w:val="00B8039E"/>
    <w:rsid w:val="00B90AB8"/>
    <w:rsid w:val="00B959F4"/>
    <w:rsid w:val="00B97237"/>
    <w:rsid w:val="00BA19AD"/>
    <w:rsid w:val="00BA6E05"/>
    <w:rsid w:val="00BB2B31"/>
    <w:rsid w:val="00BB33D3"/>
    <w:rsid w:val="00BB41DD"/>
    <w:rsid w:val="00BC04CB"/>
    <w:rsid w:val="00BC05B1"/>
    <w:rsid w:val="00BC06F1"/>
    <w:rsid w:val="00BC3A67"/>
    <w:rsid w:val="00BC491A"/>
    <w:rsid w:val="00BC78A4"/>
    <w:rsid w:val="00BC7B10"/>
    <w:rsid w:val="00BD422D"/>
    <w:rsid w:val="00BD42B5"/>
    <w:rsid w:val="00BE3E45"/>
    <w:rsid w:val="00BE6816"/>
    <w:rsid w:val="00C0246C"/>
    <w:rsid w:val="00C05507"/>
    <w:rsid w:val="00C1436C"/>
    <w:rsid w:val="00C15304"/>
    <w:rsid w:val="00C24CAF"/>
    <w:rsid w:val="00C25C46"/>
    <w:rsid w:val="00C30CA9"/>
    <w:rsid w:val="00C354B1"/>
    <w:rsid w:val="00C36279"/>
    <w:rsid w:val="00C40E9B"/>
    <w:rsid w:val="00C426B4"/>
    <w:rsid w:val="00C44502"/>
    <w:rsid w:val="00C45935"/>
    <w:rsid w:val="00C47D70"/>
    <w:rsid w:val="00C548EB"/>
    <w:rsid w:val="00C62339"/>
    <w:rsid w:val="00C7551E"/>
    <w:rsid w:val="00C76004"/>
    <w:rsid w:val="00C83CDC"/>
    <w:rsid w:val="00C84934"/>
    <w:rsid w:val="00C8604B"/>
    <w:rsid w:val="00C9033E"/>
    <w:rsid w:val="00C93C97"/>
    <w:rsid w:val="00CA1F36"/>
    <w:rsid w:val="00CA3865"/>
    <w:rsid w:val="00CB1D4E"/>
    <w:rsid w:val="00CC4987"/>
    <w:rsid w:val="00CC7F2E"/>
    <w:rsid w:val="00CD2826"/>
    <w:rsid w:val="00CD2DC5"/>
    <w:rsid w:val="00CF3BB4"/>
    <w:rsid w:val="00CF6BA3"/>
    <w:rsid w:val="00D0571D"/>
    <w:rsid w:val="00D06BA8"/>
    <w:rsid w:val="00D13472"/>
    <w:rsid w:val="00D21EAD"/>
    <w:rsid w:val="00D245AF"/>
    <w:rsid w:val="00D355B4"/>
    <w:rsid w:val="00D374CD"/>
    <w:rsid w:val="00D408E4"/>
    <w:rsid w:val="00D55454"/>
    <w:rsid w:val="00D6081D"/>
    <w:rsid w:val="00D60863"/>
    <w:rsid w:val="00D64B28"/>
    <w:rsid w:val="00D6619C"/>
    <w:rsid w:val="00D74684"/>
    <w:rsid w:val="00D75524"/>
    <w:rsid w:val="00D76BBE"/>
    <w:rsid w:val="00D7729A"/>
    <w:rsid w:val="00D80F55"/>
    <w:rsid w:val="00D83353"/>
    <w:rsid w:val="00D874DF"/>
    <w:rsid w:val="00D96F7D"/>
    <w:rsid w:val="00DA0F05"/>
    <w:rsid w:val="00DA0FEB"/>
    <w:rsid w:val="00DA2447"/>
    <w:rsid w:val="00DA443B"/>
    <w:rsid w:val="00DC613C"/>
    <w:rsid w:val="00DD4949"/>
    <w:rsid w:val="00DD5F35"/>
    <w:rsid w:val="00DE12DE"/>
    <w:rsid w:val="00DE2611"/>
    <w:rsid w:val="00DF2C4A"/>
    <w:rsid w:val="00DF4687"/>
    <w:rsid w:val="00E11226"/>
    <w:rsid w:val="00E139CC"/>
    <w:rsid w:val="00E163C3"/>
    <w:rsid w:val="00E2235C"/>
    <w:rsid w:val="00E31C6A"/>
    <w:rsid w:val="00E37DF3"/>
    <w:rsid w:val="00E405A1"/>
    <w:rsid w:val="00E41AE8"/>
    <w:rsid w:val="00E61456"/>
    <w:rsid w:val="00E718FA"/>
    <w:rsid w:val="00E72D14"/>
    <w:rsid w:val="00E9282F"/>
    <w:rsid w:val="00E95BB0"/>
    <w:rsid w:val="00EA3517"/>
    <w:rsid w:val="00EB2DA0"/>
    <w:rsid w:val="00EB698A"/>
    <w:rsid w:val="00EC0EB0"/>
    <w:rsid w:val="00EC4A41"/>
    <w:rsid w:val="00ED0970"/>
    <w:rsid w:val="00ED307C"/>
    <w:rsid w:val="00ED487D"/>
    <w:rsid w:val="00EE023A"/>
    <w:rsid w:val="00EE208E"/>
    <w:rsid w:val="00EE33AA"/>
    <w:rsid w:val="00EE6002"/>
    <w:rsid w:val="00EE6C68"/>
    <w:rsid w:val="00EF248F"/>
    <w:rsid w:val="00EF514A"/>
    <w:rsid w:val="00EF5576"/>
    <w:rsid w:val="00F02845"/>
    <w:rsid w:val="00F048EF"/>
    <w:rsid w:val="00F04E54"/>
    <w:rsid w:val="00F078D7"/>
    <w:rsid w:val="00F14821"/>
    <w:rsid w:val="00F163E5"/>
    <w:rsid w:val="00F21957"/>
    <w:rsid w:val="00F350D2"/>
    <w:rsid w:val="00F358FB"/>
    <w:rsid w:val="00F434D2"/>
    <w:rsid w:val="00F45920"/>
    <w:rsid w:val="00F47B15"/>
    <w:rsid w:val="00F551BC"/>
    <w:rsid w:val="00F7117D"/>
    <w:rsid w:val="00F71EC3"/>
    <w:rsid w:val="00F7213F"/>
    <w:rsid w:val="00F749CF"/>
    <w:rsid w:val="00F74AEC"/>
    <w:rsid w:val="00F7769B"/>
    <w:rsid w:val="00F80533"/>
    <w:rsid w:val="00F82980"/>
    <w:rsid w:val="00F84A21"/>
    <w:rsid w:val="00F87CC2"/>
    <w:rsid w:val="00F920A8"/>
    <w:rsid w:val="00F92DFB"/>
    <w:rsid w:val="00FA423D"/>
    <w:rsid w:val="00FB0B7E"/>
    <w:rsid w:val="00FB3C86"/>
    <w:rsid w:val="00FB41E2"/>
    <w:rsid w:val="00FC3B72"/>
    <w:rsid w:val="00FE5020"/>
    <w:rsid w:val="00FE70C3"/>
    <w:rsid w:val="00FE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96BCDB"/>
  <w15:docId w15:val="{8F16A151-E624-4EC1-8E13-EBA2D49A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2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Pr>
      <w:sz w:val="2"/>
    </w:rPr>
  </w:style>
  <w:style w:type="paragraph" w:styleId="ListParagraph">
    <w:name w:val="List Paragraph"/>
    <w:basedOn w:val="Normal"/>
    <w:uiPriority w:val="34"/>
    <w:qFormat/>
    <w:rsid w:val="00482A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C33"/>
  </w:style>
  <w:style w:type="paragraph" w:styleId="Footer">
    <w:name w:val="footer"/>
    <w:basedOn w:val="Normal"/>
    <w:link w:val="Foot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C33"/>
  </w:style>
  <w:style w:type="paragraph" w:customStyle="1" w:styleId="TableParagraph">
    <w:name w:val="Table Paragraph"/>
    <w:basedOn w:val="Normal"/>
    <w:uiPriority w:val="1"/>
    <w:qFormat/>
    <w:rsid w:val="00F551BC"/>
    <w:pPr>
      <w:widowControl w:val="0"/>
      <w:autoSpaceDE w:val="0"/>
      <w:autoSpaceDN w:val="0"/>
      <w:spacing w:after="0" w:line="240" w:lineRule="auto"/>
      <w:ind w:left="34"/>
    </w:pPr>
    <w:rPr>
      <w:rFonts w:ascii="Arial" w:eastAsia="Arial" w:hAnsi="Arial" w:cs="Arial"/>
      <w:sz w:val="22"/>
      <w:szCs w:val="22"/>
      <w:lang w:val="en-US" w:eastAsia="en-US" w:bidi="ar-SA"/>
    </w:rPr>
  </w:style>
  <w:style w:type="paragraph" w:styleId="NoSpacing">
    <w:name w:val="No Spacing"/>
    <w:uiPriority w:val="1"/>
    <w:qFormat/>
    <w:rsid w:val="00516380"/>
    <w:pPr>
      <w:spacing w:after="0" w:line="240" w:lineRule="auto"/>
    </w:pPr>
  </w:style>
  <w:style w:type="table" w:styleId="TableGrid">
    <w:name w:val="Table Grid"/>
    <w:basedOn w:val="TableNormal"/>
    <w:uiPriority w:val="59"/>
    <w:rsid w:val="005B50B3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5E347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347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44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4475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5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7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4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0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0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6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5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12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9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9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3CAB17-C758-4709-BD18-0BC5D53C9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LabPlanning</vt:lpstr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LabPlanning</dc:title>
  <dc:creator>RUPESH-PC</dc:creator>
  <cp:lastModifiedBy>Aniruddh Parmar</cp:lastModifiedBy>
  <cp:revision>5</cp:revision>
  <cp:lastPrinted>2024-12-29T13:05:00Z</cp:lastPrinted>
  <dcterms:created xsi:type="dcterms:W3CDTF">2025-11-10T10:01:00Z</dcterms:created>
  <dcterms:modified xsi:type="dcterms:W3CDTF">2025-11-17T17:07:00Z</dcterms:modified>
</cp:coreProperties>
</file>