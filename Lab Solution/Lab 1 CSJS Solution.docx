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9584"/>
      </w:tblGrid>
      <w:tr w:rsidR="00B40F96" w:rsidRPr="00C83123" w14:paraId="0200E4D8" w14:textId="77777777" w:rsidTr="002370C0">
        <w:trPr>
          <w:trHeight w:val="376"/>
        </w:trPr>
        <w:tc>
          <w:tcPr>
            <w:tcW w:w="10106" w:type="dxa"/>
            <w:gridSpan w:val="2"/>
          </w:tcPr>
          <w:p w14:paraId="09FE75FB" w14:textId="52C01D29" w:rsidR="00960A10" w:rsidRPr="00D80F55" w:rsidRDefault="00B40F96" w:rsidP="00D80F55">
            <w:pPr>
              <w:jc w:val="center"/>
              <w:rPr>
                <w:rFonts w:ascii="Roboto" w:hAnsi="Roboto" w:cs="Roboto Condensed"/>
                <w:b/>
                <w:szCs w:val="20"/>
              </w:rPr>
            </w:pPr>
            <w:r w:rsidRPr="00BB3FE0">
              <w:rPr>
                <w:rFonts w:ascii="Roboto" w:hAnsi="Roboto" w:cs="Roboto Condensed"/>
                <w:b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Pr="00BB3FE0">
              <w:rPr>
                <w:rFonts w:ascii="Roboto" w:hAnsi="Roboto" w:cs="Roboto Condensed"/>
                <w:b/>
                <w:szCs w:val="20"/>
              </w:rPr>
              <w:t>-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="00F04E54">
              <w:rPr>
                <w:rFonts w:ascii="Roboto" w:hAnsi="Roboto" w:cs="Roboto Condensed"/>
                <w:b/>
                <w:szCs w:val="20"/>
              </w:rPr>
              <w:t>1</w:t>
            </w:r>
            <w:r w:rsidRPr="00BB3FE0">
              <w:rPr>
                <w:rFonts w:ascii="Roboto" w:hAnsi="Roboto" w:cs="Roboto Condensed"/>
                <w:b/>
                <w:szCs w:val="20"/>
              </w:rPr>
              <w:t>: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="002370C0">
              <w:t xml:space="preserve"> </w:t>
            </w:r>
            <w:r w:rsidR="00F04E54">
              <w:rPr>
                <w:b/>
                <w:bCs/>
              </w:rPr>
              <w:t>Revision of HTML and CSS</w:t>
            </w:r>
            <w:r w:rsidRPr="00BB3FE0">
              <w:rPr>
                <w:rFonts w:ascii="Roboto" w:hAnsi="Roboto" w:cs="Roboto Condensed"/>
                <w:b/>
                <w:szCs w:val="20"/>
              </w:rPr>
              <w:t xml:space="preserve"> </w:t>
            </w:r>
          </w:p>
        </w:tc>
      </w:tr>
      <w:tr w:rsidR="00916C85" w:rsidRPr="00C83123" w14:paraId="5D777EE8" w14:textId="77777777" w:rsidTr="002370C0">
        <w:trPr>
          <w:trHeight w:val="376"/>
        </w:trPr>
        <w:tc>
          <w:tcPr>
            <w:tcW w:w="522" w:type="dxa"/>
          </w:tcPr>
          <w:p w14:paraId="668EE227" w14:textId="6A9892A3" w:rsidR="00B40F96" w:rsidRPr="00C83123" w:rsidRDefault="00E11226" w:rsidP="00B40F96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</w:t>
            </w:r>
            <w:r w:rsidR="00B40F96" w:rsidRPr="00C83123">
              <w:rPr>
                <w:rFonts w:ascii="Calibri" w:hAnsi="Calibri"/>
                <w:b/>
              </w:rPr>
              <w:t>)</w:t>
            </w:r>
          </w:p>
        </w:tc>
        <w:tc>
          <w:tcPr>
            <w:tcW w:w="9584" w:type="dxa"/>
          </w:tcPr>
          <w:p w14:paraId="1286EE7A" w14:textId="3D018376" w:rsidR="00A52467" w:rsidRPr="0041415F" w:rsidRDefault="00A52467" w:rsidP="00A52467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16C85" w:rsidRPr="00C83123" w14:paraId="16B8A812" w14:textId="77777777" w:rsidTr="002370C0">
        <w:trPr>
          <w:trHeight w:val="376"/>
        </w:trPr>
        <w:tc>
          <w:tcPr>
            <w:tcW w:w="522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2CF6E4EA" w14:textId="052DE279" w:rsidR="00B40F96" w:rsidRPr="00F04E54" w:rsidRDefault="00B40F96" w:rsidP="00F04E54">
            <w:r w:rsidRPr="00C83123">
              <w:rPr>
                <w:rFonts w:ascii="Calibri" w:hAnsi="Calibri" w:cs="Times New Roman"/>
                <w:b/>
                <w:color w:val="222222"/>
                <w:shd w:val="clear" w:color="auto" w:fill="FFFFFF"/>
              </w:rPr>
              <w:t xml:space="preserve">Program :- </w:t>
            </w:r>
            <w:r w:rsidR="00F04E54" w:rsidRPr="00F04E54">
              <w:rPr>
                <w:b/>
                <w:bCs/>
              </w:rPr>
              <w:t>WAP to display the use of list, audio and video tag. (A)</w:t>
            </w:r>
          </w:p>
        </w:tc>
      </w:tr>
      <w:tr w:rsidR="00916C85" w:rsidRPr="00C83123" w14:paraId="6906CC7B" w14:textId="77777777" w:rsidTr="002370C0">
        <w:trPr>
          <w:trHeight w:val="392"/>
        </w:trPr>
        <w:tc>
          <w:tcPr>
            <w:tcW w:w="522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699A8C57" w14:textId="0AE92FBB" w:rsidR="000E6363" w:rsidRPr="001F7902" w:rsidRDefault="000E6363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</w:rPr>
            </w:pPr>
          </w:p>
        </w:tc>
      </w:tr>
      <w:tr w:rsidR="007E7B38" w:rsidRPr="00F04E54" w14:paraId="0A5D9CDE" w14:textId="77777777" w:rsidTr="002370C0">
        <w:trPr>
          <w:trHeight w:val="376"/>
        </w:trPr>
        <w:tc>
          <w:tcPr>
            <w:tcW w:w="522" w:type="dxa"/>
          </w:tcPr>
          <w:p w14:paraId="78D3B9C7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2FD81B9E" w14:textId="58028B70" w:rsidR="00460633" w:rsidRPr="00460633" w:rsidRDefault="00F04E54" w:rsidP="00460633">
            <w:pPr>
              <w:rPr>
                <w:b/>
                <w:bCs/>
              </w:rPr>
            </w:pPr>
            <w:r>
              <w:rPr>
                <w:b/>
                <w:bCs/>
              </w:rPr>
              <w:t>Output :-</w:t>
            </w:r>
            <w:r w:rsidR="00460633"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10A8380B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07AC7F4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15599D5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FB5113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36237CC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List, Audio and Video Example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A03442F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A5B85F5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42EDB6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Unordered List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4A3B842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7E0C4DF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4ED7375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4731E2D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JavaScript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F5999E8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B72595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CD9FC0D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Ordered List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1A76753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FC618D"/>
                <w:sz w:val="18"/>
                <w:szCs w:val="18"/>
              </w:rPr>
              <w:t>ol</w:t>
            </w:r>
            <w:proofErr w:type="spellEnd"/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E33A481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Frontend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E3AE26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Backend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40C2E5B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Database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25B47F3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FC618D"/>
                <w:sz w:val="18"/>
                <w:szCs w:val="18"/>
              </w:rPr>
              <w:t>ol</w:t>
            </w:r>
            <w:proofErr w:type="spellEnd"/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2E42EE3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6E78CCF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Audio Example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C11D2F1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audio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controls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2D6370D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sample-audio.mp3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audio/mpeg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F0ABCD9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Your browser does not support the audio element.</w:t>
            </w:r>
          </w:p>
          <w:p w14:paraId="49FBA37A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audio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5BB6692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15AD46C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Video Example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493DD7E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video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400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300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controls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7A515B3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sample-video.mp4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video/mp4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333E2F39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Your browser does not support the video tag.</w:t>
            </w:r>
          </w:p>
          <w:p w14:paraId="73A6643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video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15F68E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4480E01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66E0DF3" w14:textId="47C49AE8" w:rsidR="00F04E54" w:rsidRPr="00F04E54" w:rsidRDefault="00F04E54" w:rsidP="00F04E54">
            <w:pPr>
              <w:rPr>
                <w:b/>
                <w:bCs/>
              </w:rPr>
            </w:pPr>
          </w:p>
          <w:p w14:paraId="6D8B0C23" w14:textId="15BD18B6" w:rsidR="007E7B38" w:rsidRPr="00F04E54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</w:p>
        </w:tc>
      </w:tr>
      <w:tr w:rsidR="007E7B38" w:rsidRPr="00C83123" w14:paraId="6F8C5C4A" w14:textId="77777777" w:rsidTr="002370C0">
        <w:trPr>
          <w:trHeight w:val="376"/>
        </w:trPr>
        <w:tc>
          <w:tcPr>
            <w:tcW w:w="522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</w:rPr>
            </w:pPr>
          </w:p>
        </w:tc>
      </w:tr>
      <w:tr w:rsidR="00916C85" w:rsidRPr="00C83123" w14:paraId="19224C97" w14:textId="77777777" w:rsidTr="002370C0">
        <w:trPr>
          <w:trHeight w:val="414"/>
        </w:trPr>
        <w:tc>
          <w:tcPr>
            <w:tcW w:w="522" w:type="dxa"/>
          </w:tcPr>
          <w:p w14:paraId="152176DC" w14:textId="7CF32498" w:rsidR="00F87CC2" w:rsidRDefault="00EA3517" w:rsidP="00F87CC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</w:t>
            </w:r>
            <w:r w:rsidR="00F87CC2" w:rsidRPr="00C83123">
              <w:rPr>
                <w:rFonts w:ascii="Calibri" w:hAnsi="Calibri"/>
                <w:b/>
              </w:rPr>
              <w:t>)</w:t>
            </w:r>
          </w:p>
        </w:tc>
        <w:tc>
          <w:tcPr>
            <w:tcW w:w="9584" w:type="dxa"/>
          </w:tcPr>
          <w:p w14:paraId="3FD9947D" w14:textId="68EAC2E1" w:rsidR="0047777B" w:rsidRPr="00470764" w:rsidRDefault="0047777B" w:rsidP="002370C0">
            <w:pPr>
              <w:rPr>
                <w:rFonts w:ascii="Calibri" w:hAnsi="Calibri"/>
                <w:b/>
              </w:rPr>
            </w:pPr>
          </w:p>
        </w:tc>
      </w:tr>
      <w:tr w:rsidR="00916C85" w:rsidRPr="00C83123" w14:paraId="79B449EF" w14:textId="77777777" w:rsidTr="002370C0">
        <w:trPr>
          <w:trHeight w:val="376"/>
        </w:trPr>
        <w:tc>
          <w:tcPr>
            <w:tcW w:w="522" w:type="dxa"/>
          </w:tcPr>
          <w:p w14:paraId="0BF20796" w14:textId="6BCAAA41" w:rsidR="00F87CC2" w:rsidRDefault="00F87CC2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5F19BEA9" w14:textId="20558515" w:rsidR="00F87CC2" w:rsidRPr="00470764" w:rsidRDefault="00F87CC2" w:rsidP="00F87CC2">
            <w:pPr>
              <w:rPr>
                <w:rFonts w:ascii="Calibri" w:hAnsi="Calibri"/>
                <w:b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hd w:val="clear" w:color="auto" w:fill="FFFFFF"/>
              </w:rPr>
              <w:t>Program :-</w:t>
            </w:r>
            <w:r w:rsidR="002370C0" w:rsidRPr="002370C0">
              <w:rPr>
                <w:rFonts w:ascii="Times New Roman" w:eastAsia="Times New Roman" w:hAnsi="Times New Roman" w:cs="Times New Roman"/>
                <w:sz w:val="20"/>
                <w:szCs w:val="20"/>
                <w:lang w:bidi="gu-IN"/>
              </w:rPr>
              <w:t xml:space="preserve"> </w:t>
            </w:r>
            <w:r w:rsidR="002370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04E54" w:rsidRPr="00F04E54">
              <w:rPr>
                <w:rFonts w:ascii="Calibri" w:hAnsi="Calibri" w:cs="Times New Roman"/>
                <w:b/>
                <w:color w:val="222222"/>
                <w:shd w:val="clear" w:color="auto" w:fill="FFFFFF"/>
              </w:rPr>
              <w:t>WAP to show internal, external and inline style. (A)</w:t>
            </w:r>
          </w:p>
        </w:tc>
      </w:tr>
      <w:tr w:rsidR="00916C85" w:rsidRPr="00C83123" w14:paraId="3E3B88D0" w14:textId="77777777" w:rsidTr="002370C0">
        <w:trPr>
          <w:trHeight w:val="376"/>
        </w:trPr>
        <w:tc>
          <w:tcPr>
            <w:tcW w:w="522" w:type="dxa"/>
          </w:tcPr>
          <w:p w14:paraId="35146B51" w14:textId="77777777" w:rsidR="00F87CC2" w:rsidRDefault="00F87CC2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69BB7448" w14:textId="77777777" w:rsidR="00705B55" w:rsidRDefault="00705B55" w:rsidP="00705B5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Output :- </w:t>
            </w:r>
          </w:p>
          <w:p w14:paraId="2F65FCFB" w14:textId="6AF622C4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/>
                <w:color w:val="F7F1FF"/>
                <w:sz w:val="18"/>
                <w:szCs w:val="18"/>
              </w:rPr>
            </w:pPr>
          </w:p>
          <w:p w14:paraId="4FAB8DEE" w14:textId="17C3EAAE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/>
                <w:color w:val="F7F1FF"/>
                <w:sz w:val="18"/>
                <w:szCs w:val="18"/>
              </w:rPr>
            </w:pPr>
            <w:r>
              <w:rPr>
                <w:rFonts w:ascii="Menlo" w:hAnsi="Menlo"/>
                <w:color w:val="F7F1FF"/>
                <w:sz w:val="18"/>
                <w:szCs w:val="18"/>
              </w:rPr>
              <w:t xml:space="preserve">//internal </w:t>
            </w:r>
            <w:proofErr w:type="spellStart"/>
            <w:r>
              <w:rPr>
                <w:rFonts w:ascii="Menlo" w:hAnsi="Menlo"/>
                <w:color w:val="F7F1FF"/>
                <w:sz w:val="18"/>
                <w:szCs w:val="18"/>
              </w:rPr>
              <w:t>Css</w:t>
            </w:r>
            <w:proofErr w:type="spellEnd"/>
          </w:p>
          <w:p w14:paraId="7410B3D4" w14:textId="147E827B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FCFBE95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lastRenderedPageBreak/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FCF29A1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97CD49C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4F55DAE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417C377" w14:textId="0D9CAADC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Internal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F1062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485C15D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.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internal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A57D34B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blue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651BB29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font-size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88608B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font-weight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bold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908E869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000E606" w14:textId="22CAB97D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D853260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9D6949E" w14:textId="74AC3348" w:rsidR="00460633" w:rsidRP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CF9F9E5" w14:textId="0D384B11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internal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This paragraph uses Internal CSS (Blue, Bold text)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CF495FD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2AF5E9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BDED93B" w14:textId="062C8581" w:rsidR="00F04E54" w:rsidRPr="00F04E54" w:rsidRDefault="00F04E54" w:rsidP="00460633">
            <w:pPr>
              <w:rPr>
                <w:b/>
                <w:bCs/>
              </w:rPr>
            </w:pPr>
          </w:p>
          <w:p w14:paraId="7B716C6A" w14:textId="6DF0BDFA" w:rsidR="00D64B28" w:rsidRDefault="00460633" w:rsidP="00F04E54">
            <w:pPr>
              <w:rPr>
                <w:b/>
                <w:bCs/>
              </w:rPr>
            </w:pPr>
            <w:r>
              <w:rPr>
                <w:b/>
                <w:bCs/>
              </w:rPr>
              <w:t>:Inline</w:t>
            </w:r>
          </w:p>
          <w:p w14:paraId="3408349D" w14:textId="77777777" w:rsidR="00460633" w:rsidRDefault="00460633" w:rsidP="00F04E54">
            <w:pPr>
              <w:rPr>
                <w:b/>
                <w:bCs/>
              </w:rPr>
            </w:pPr>
          </w:p>
          <w:p w14:paraId="7E22958B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FD00271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9FA4FCA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2D3CEB3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4905B925" w14:textId="44D680BD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Internal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B9C8B24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F92E7F4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E594C77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</w:p>
          <w:p w14:paraId="5C97F2F9" w14:textId="518E1DE6" w:rsidR="00460633" w:rsidRP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color: green; text-decoration: underline;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This text uses Inline CSS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1A9E4C7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504038C" w14:textId="005EE6F7" w:rsidR="00460633" w:rsidRP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7E5360D" w14:textId="4AB22724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</w:p>
          <w:p w14:paraId="1B1AB705" w14:textId="77777777" w:rsidR="00460633" w:rsidRDefault="00460633" w:rsidP="00F04E54">
            <w:pPr>
              <w:rPr>
                <w:b/>
                <w:bCs/>
              </w:rPr>
            </w:pPr>
          </w:p>
          <w:p w14:paraId="79FEAF72" w14:textId="067EEAAD" w:rsidR="00460633" w:rsidRDefault="00460633" w:rsidP="00F04E54">
            <w:pPr>
              <w:rPr>
                <w:b/>
                <w:bCs/>
              </w:rPr>
            </w:pPr>
            <w:r>
              <w:rPr>
                <w:b/>
                <w:bCs/>
              </w:rPr>
              <w:t>:External</w:t>
            </w:r>
          </w:p>
          <w:p w14:paraId="1D8DCEE5" w14:textId="52D38A98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6446E228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E5F16DD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0FCD933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F256D38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B5B6263" w14:textId="441ECCCA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External CSS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1324978" w14:textId="33BD5965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rel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style.css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1392191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01BA48F" w14:textId="31074BC5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9CD95EF" w14:textId="6EFDD939" w:rsidR="00460633" w:rsidRP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external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This paragraph uses External CSS (Red and Italic)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192A3DF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2B14B5E" w14:textId="4A9879F2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D17981" w14:textId="77777777" w:rsidR="00460633" w:rsidRP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F563F80" w14:textId="77777777" w:rsidR="00460633" w:rsidRDefault="00460633" w:rsidP="00F87CC2">
            <w:pPr>
              <w:rPr>
                <w:rFonts w:ascii="Calibri" w:hAnsi="Calibri"/>
                <w:b/>
              </w:rPr>
            </w:pPr>
          </w:p>
          <w:p w14:paraId="2F72435C" w14:textId="00F703B7" w:rsidR="00460633" w:rsidRDefault="00460633" w:rsidP="00F87CC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:style.css</w:t>
            </w:r>
          </w:p>
          <w:p w14:paraId="6AC77597" w14:textId="77777777" w:rsidR="00460633" w:rsidRDefault="00460633" w:rsidP="00F87CC2">
            <w:pPr>
              <w:rPr>
                <w:rFonts w:ascii="Calibri" w:hAnsi="Calibri"/>
                <w:b/>
              </w:rPr>
            </w:pPr>
          </w:p>
          <w:p w14:paraId="2AD07DE8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.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external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1B7B0028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red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8C1ADF6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font-style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italic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93B8F62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font-size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CF8745A" w14:textId="77777777" w:rsidR="00460633" w:rsidRDefault="00460633" w:rsidP="0046063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B65DF7C" w14:textId="3C9907F8" w:rsidR="00460633" w:rsidRPr="00470764" w:rsidRDefault="00460633" w:rsidP="00F87CC2">
            <w:pPr>
              <w:rPr>
                <w:rFonts w:ascii="Calibri" w:hAnsi="Calibri"/>
                <w:b/>
              </w:rPr>
            </w:pPr>
          </w:p>
        </w:tc>
      </w:tr>
      <w:tr w:rsidR="00916C85" w:rsidRPr="00C83123" w14:paraId="7EF84486" w14:textId="77777777" w:rsidTr="002370C0">
        <w:trPr>
          <w:trHeight w:val="376"/>
        </w:trPr>
        <w:tc>
          <w:tcPr>
            <w:tcW w:w="522" w:type="dxa"/>
          </w:tcPr>
          <w:p w14:paraId="5D33FE9F" w14:textId="621DB2F9" w:rsidR="00F87CC2" w:rsidRDefault="00705B55" w:rsidP="00F87CC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3)</w:t>
            </w:r>
          </w:p>
        </w:tc>
        <w:tc>
          <w:tcPr>
            <w:tcW w:w="9584" w:type="dxa"/>
          </w:tcPr>
          <w:p w14:paraId="2EBC0AD4" w14:textId="1B19064B" w:rsidR="00BB2B31" w:rsidRPr="00900E8B" w:rsidRDefault="00460633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</w:rPr>
            </w:pPr>
            <w:r w:rsidRPr="00460633">
              <w:rPr>
                <w:rFonts w:ascii="Calibri" w:hAnsi="Calibri" w:cs="Calibri"/>
                <w:b/>
                <w:bCs/>
                <w:noProof/>
                <w:color w:val="0D0D0D" w:themeColor="text1" w:themeTint="F2"/>
              </w:rPr>
              <w:t>3. Create your personal portfolio webpage using HTML and CSS. (B)</w:t>
            </w:r>
          </w:p>
        </w:tc>
      </w:tr>
      <w:tr w:rsidR="00705B55" w:rsidRPr="00C83123" w14:paraId="0A42062C" w14:textId="77777777" w:rsidTr="002370C0">
        <w:trPr>
          <w:trHeight w:val="376"/>
        </w:trPr>
        <w:tc>
          <w:tcPr>
            <w:tcW w:w="522" w:type="dxa"/>
          </w:tcPr>
          <w:p w14:paraId="35E58962" w14:textId="77777777" w:rsidR="00705B55" w:rsidRDefault="00705B55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69E16E38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84E383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3BCFF9C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4AD8EDF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14EE379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viewport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width=device-width, initial-scale=1.0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4A793FFF" w14:textId="269A304C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Portfolio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898E578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rel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portfolia.css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CA7E4A5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FFB3C5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4460057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C87C85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01CCCE7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BED8EF5" w14:textId="70969FFB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 w:rsidRPr="00450E0A">
              <w:rPr>
                <w:rFonts w:ascii="Menlo" w:hAnsi="Menlo" w:cs="Menlo"/>
                <w:color w:val="FFFFFF" w:themeColor="background1"/>
                <w:sz w:val="18"/>
                <w:szCs w:val="18"/>
              </w:rPr>
              <w:t>web Devloper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392536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Web Developer &amp; Student at DU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F975130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12A169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4C72677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71B7DA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about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64B0EC2D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About 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2615921" w14:textId="5CE2412B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Hello! I'm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Student at du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, a passionate front-end developer skilled in HTML, CSS, and JavaScript. </w:t>
            </w:r>
          </w:p>
          <w:p w14:paraId="1BA53E9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I love creating clean, responsive, and user-friendly websites that solve real problems.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D5E6359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9160DE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E20E03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skills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4E47654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Skills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404CB21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6F17A4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HTML5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8EC754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CSS3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25BA77F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JavaScript (ES6)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13554EF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React.js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608053B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Bootstrap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CBD7FF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Git &amp; GitHub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CE26D1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580B13A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51BC0A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4BBBF69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projects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51AADDB5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Projects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3085C4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2C98689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Portfolio Website: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personal site to showcase my skills and projects.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83AEEB7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Weather App: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Displays real-time weather using API.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E4BE1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To-Do List: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Task manager app built with JavaScript.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D5E645B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93CE0A2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F827E11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C2B3C7F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contact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1BCCAC0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Contact 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2BAEFE7" w14:textId="1801D5B3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Email: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mailto: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dietdu@2023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@gmail.com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 w:rsidRPr="00450E0A">
              <w:rPr>
                <w:rFonts w:ascii="Menlo" w:hAnsi="Menlo" w:cs="Menlo"/>
                <w:color w:val="FFFFFF" w:themeColor="background1"/>
                <w:sz w:val="18"/>
                <w:szCs w:val="18"/>
              </w:rPr>
              <w:t>dietdu@2023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.com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8926E0D" w14:textId="538A7979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Phone: +91 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000555444</w:t>
            </w:r>
          </w:p>
          <w:p w14:paraId="6494A93C" w14:textId="76801510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GitHub: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https://github.com/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du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_blank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github.com/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du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2BDD0E5" w14:textId="16F5BCD2" w:rsidR="00450E0A" w:rsidRP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section&gt;</w:t>
            </w:r>
          </w:p>
          <w:p w14:paraId="4703A3E1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footer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1B2BB8A" w14:textId="02D1808F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© 2025 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Darshan </w:t>
            </w:r>
            <w:proofErr w:type="spellStart"/>
            <w:r>
              <w:rPr>
                <w:rFonts w:ascii="Menlo" w:hAnsi="Menlo" w:cs="Menlo"/>
                <w:color w:val="F7F1FF"/>
                <w:sz w:val="18"/>
                <w:szCs w:val="18"/>
              </w:rPr>
              <w:t>Bca</w:t>
            </w:r>
            <w:proofErr w:type="spellEnd"/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Student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| All Rights Reserved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0D194F1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footer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34BCC79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DF01F96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FF8B15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C6DE68C" w14:textId="77777777" w:rsidR="00705B55" w:rsidRDefault="00705B55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</w:rPr>
            </w:pPr>
          </w:p>
          <w:p w14:paraId="25E9BA8F" w14:textId="12A6BF0B" w:rsidR="00450E0A" w:rsidRDefault="00450E0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32"/>
                <w:szCs w:val="32"/>
              </w:rPr>
              <w:t>:</w:t>
            </w:r>
            <w:r w:rsidRPr="00450E0A">
              <w:rPr>
                <w:rFonts w:ascii="Calibri" w:hAnsi="Calibri" w:cs="Calibri"/>
                <w:b/>
                <w:bCs/>
                <w:noProof/>
                <w:color w:val="000000" w:themeColor="text1"/>
                <w:sz w:val="32"/>
                <w:szCs w:val="32"/>
              </w:rPr>
              <w:t>Portfolio.css</w:t>
            </w:r>
          </w:p>
          <w:p w14:paraId="51240382" w14:textId="77777777" w:rsidR="00450E0A" w:rsidRDefault="00450E0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32"/>
                <w:szCs w:val="32"/>
              </w:rPr>
            </w:pPr>
          </w:p>
          <w:p w14:paraId="2949B520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BB65F6D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font-family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Segoe UI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sans-serif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E77810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margin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99EF995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2D9C0F0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background-color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f2f2f2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6CBA21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fffbfb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D16EDBA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3AAE571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E30F6F7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177F568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background-color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007acc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B27F328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white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6A80526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text-align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6DA3E7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D9A8BBB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box-shadow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BD88F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6CEF697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7AEB11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3CD4AC6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.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5BA7256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80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CC11001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margin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auto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58FCA2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background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BD88F"/>
                <w:sz w:val="18"/>
                <w:szCs w:val="18"/>
              </w:rPr>
              <w:t>rgb</w:t>
            </w:r>
            <w:proofErr w:type="spellEnd"/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184A570A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6F9E88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border-radius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C5B8C30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box-shadow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BD88F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0F1E1057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F6599A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7C51A9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F9950F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007acc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7C5071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border-bottom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007acc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CAD45D6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padding-bottom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E5CE5BA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CE5F93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D97B64A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ul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038E49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list-style-type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square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1A72990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margin-left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4F23A9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BBDFB42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25D00DC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4F6CD0A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007acc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B24DFA8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text-decoration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0A526DF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AD0EFA2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C8603A7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FC618D"/>
                <w:sz w:val="18"/>
                <w:szCs w:val="18"/>
              </w:rPr>
              <w:t>a</w:t>
            </w: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: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hover</w:t>
            </w:r>
            <w:proofErr w:type="spellEnd"/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5C46EEE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text-decoration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underline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84776C6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8A44A84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1CB99D2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footer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AD8EE65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background-color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222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F3E821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color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white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C128241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text-align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D1BCAC9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E3F4C53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margin-top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D5FD4AE" w14:textId="77777777" w:rsidR="00450E0A" w:rsidRDefault="00450E0A" w:rsidP="00450E0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4C200BE1" w14:textId="77777777" w:rsidR="00450E0A" w:rsidRDefault="00450E0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32"/>
                <w:szCs w:val="32"/>
              </w:rPr>
            </w:pPr>
          </w:p>
          <w:p w14:paraId="41D45808" w14:textId="3CDCEFE9" w:rsidR="00450E0A" w:rsidRPr="00450E0A" w:rsidRDefault="00450E0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32"/>
                <w:szCs w:val="32"/>
              </w:rPr>
            </w:pPr>
          </w:p>
        </w:tc>
      </w:tr>
    </w:tbl>
    <w:p w14:paraId="67E59061" w14:textId="1A968E96" w:rsidR="00ED307C" w:rsidRDefault="00ED307C" w:rsidP="00F04E54">
      <w:pPr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D118" w14:textId="77777777" w:rsidR="0022156B" w:rsidRDefault="0022156B">
      <w:r>
        <w:separator/>
      </w:r>
    </w:p>
  </w:endnote>
  <w:endnote w:type="continuationSeparator" w:id="0">
    <w:p w14:paraId="492A55D1" w14:textId="77777777" w:rsidR="0022156B" w:rsidRDefault="00221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8D06E" w14:textId="77777777" w:rsidR="0022156B" w:rsidRDefault="0022156B">
      <w:r>
        <w:separator/>
      </w:r>
    </w:p>
  </w:footnote>
  <w:footnote w:type="continuationSeparator" w:id="0">
    <w:p w14:paraId="5C4B39C7" w14:textId="77777777" w:rsidR="0022156B" w:rsidRDefault="00221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1025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r w:rsidRPr="002B34E9">
                  <w:rPr>
                    <w:noProof/>
                    <w:lang w:val="en-US" w:eastAsia="en-US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/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</w:rPr>
                  <w:t>/BSCIT</w:t>
                </w:r>
              </w:p>
            </w:tc>
          </w:tr>
        </w:tbl>
        <w:p w14:paraId="7492BDE3" w14:textId="77777777" w:rsidR="00642072" w:rsidRDefault="00642072"/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/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/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/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/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/>
      </w:tc>
    </w:tr>
  </w:tbl>
  <w:p w14:paraId="04E6BBD7" w14:textId="77777777" w:rsidR="00A411F1" w:rsidRDefault="00A411F1" w:rsidP="00B533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C56AD"/>
    <w:rsid w:val="000D18EE"/>
    <w:rsid w:val="000E6363"/>
    <w:rsid w:val="000F5DF9"/>
    <w:rsid w:val="000F6329"/>
    <w:rsid w:val="00102E26"/>
    <w:rsid w:val="00103CAC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A0871"/>
    <w:rsid w:val="001A0FD0"/>
    <w:rsid w:val="001B2C6C"/>
    <w:rsid w:val="001B680E"/>
    <w:rsid w:val="001C4A6E"/>
    <w:rsid w:val="001D22D0"/>
    <w:rsid w:val="001F46B4"/>
    <w:rsid w:val="001F7902"/>
    <w:rsid w:val="00203767"/>
    <w:rsid w:val="00205B31"/>
    <w:rsid w:val="002165E9"/>
    <w:rsid w:val="002178FA"/>
    <w:rsid w:val="0022156B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0E0A"/>
    <w:rsid w:val="004519E1"/>
    <w:rsid w:val="00453836"/>
    <w:rsid w:val="0045484D"/>
    <w:rsid w:val="00460633"/>
    <w:rsid w:val="00461F74"/>
    <w:rsid w:val="00463C6C"/>
    <w:rsid w:val="00470764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715FF"/>
    <w:rsid w:val="00875615"/>
    <w:rsid w:val="008809CE"/>
    <w:rsid w:val="008919B5"/>
    <w:rsid w:val="008938F7"/>
    <w:rsid w:val="008A083A"/>
    <w:rsid w:val="008B06A8"/>
    <w:rsid w:val="008B06A9"/>
    <w:rsid w:val="008B6096"/>
    <w:rsid w:val="008C2094"/>
    <w:rsid w:val="008C35B7"/>
    <w:rsid w:val="008C5702"/>
    <w:rsid w:val="008C5A00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40450"/>
    <w:rsid w:val="00A411F1"/>
    <w:rsid w:val="00A511C6"/>
    <w:rsid w:val="00A52467"/>
    <w:rsid w:val="00A53B49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540A"/>
    <w:rsid w:val="00B32003"/>
    <w:rsid w:val="00B32B9F"/>
    <w:rsid w:val="00B34C0F"/>
    <w:rsid w:val="00B40F96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F3BB4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74DF"/>
    <w:rsid w:val="00D96F7D"/>
    <w:rsid w:val="00DA0F05"/>
    <w:rsid w:val="00DA0FEB"/>
    <w:rsid w:val="00DA2447"/>
    <w:rsid w:val="00DA443B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33"/>
    <w:pPr>
      <w:spacing w:after="0" w:line="240" w:lineRule="auto"/>
    </w:pPr>
    <w:rPr>
      <w:sz w:val="24"/>
      <w:szCs w:val="24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spacing w:after="160" w:line="259" w:lineRule="auto"/>
      <w:ind w:left="720"/>
      <w:contextualSpacing/>
    </w:pPr>
    <w:rPr>
      <w:sz w:val="20"/>
      <w:szCs w:val="20"/>
      <w:lang w:eastAsia="en-IN" w:bidi="gu-IN"/>
    </w:r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</w:pPr>
    <w:rPr>
      <w:sz w:val="20"/>
      <w:szCs w:val="20"/>
      <w:lang w:eastAsia="en-IN" w:bidi="gu-IN"/>
    </w:r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</w:pPr>
    <w:rPr>
      <w:sz w:val="20"/>
      <w:szCs w:val="20"/>
      <w:lang w:eastAsia="en-IN" w:bidi="gu-IN"/>
    </w:r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ind w:left="34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2</cp:revision>
  <cp:lastPrinted>2024-12-29T13:05:00Z</cp:lastPrinted>
  <dcterms:created xsi:type="dcterms:W3CDTF">2025-11-17T16:03:00Z</dcterms:created>
  <dcterms:modified xsi:type="dcterms:W3CDTF">2025-11-17T16:03:00Z</dcterms:modified>
</cp:coreProperties>
</file>