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10125"/>
      </w:tblGrid>
      <w:tr w:rsidR="00B40F96" w:rsidRPr="00C83123" w14:paraId="0200E4D8" w14:textId="77777777" w:rsidTr="00463C8C">
        <w:trPr>
          <w:trHeight w:val="351"/>
        </w:trPr>
        <w:tc>
          <w:tcPr>
            <w:tcW w:w="10916" w:type="dxa"/>
            <w:gridSpan w:val="2"/>
          </w:tcPr>
          <w:p w14:paraId="6D3A2ABD" w14:textId="77777777" w:rsidR="00106776" w:rsidRPr="00106776" w:rsidRDefault="00B40F96" w:rsidP="00106776">
            <w:pPr>
              <w:jc w:val="center"/>
              <w:rPr>
                <w:b/>
                <w:bCs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-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106776">
              <w:rPr>
                <w:rFonts w:ascii="Roboto" w:hAnsi="Roboto" w:cs="Roboto Condensed"/>
                <w:b/>
                <w:sz w:val="24"/>
                <w:szCs w:val="20"/>
              </w:rPr>
              <w:t>7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:</w:t>
            </w:r>
            <w:r w:rsidR="003557E7">
              <w:rPr>
                <w:rFonts w:ascii="Roboto" w:hAnsi="Roboto" w:cs="Roboto Condensed"/>
                <w:b/>
                <w:sz w:val="24"/>
                <w:szCs w:val="20"/>
              </w:rPr>
              <w:t xml:space="preserve"> </w:t>
            </w:r>
            <w:r w:rsidR="002370C0">
              <w:t xml:space="preserve"> </w:t>
            </w:r>
            <w:r w:rsidR="00106776" w:rsidRPr="00106776">
              <w:rPr>
                <w:b/>
                <w:bCs/>
              </w:rPr>
              <w:t xml:space="preserve">Working with number </w:t>
            </w:r>
          </w:p>
          <w:p w14:paraId="6B868CB1" w14:textId="77777777" w:rsidR="00106776" w:rsidRPr="00106776" w:rsidRDefault="00106776" w:rsidP="00106776">
            <w:pPr>
              <w:jc w:val="center"/>
              <w:rPr>
                <w:b/>
                <w:bCs/>
              </w:rPr>
            </w:pPr>
            <w:r w:rsidRPr="00106776">
              <w:rPr>
                <w:b/>
                <w:bCs/>
              </w:rPr>
              <w:t xml:space="preserve">handling functions, </w:t>
            </w:r>
          </w:p>
          <w:p w14:paraId="09FE75FB" w14:textId="23D0620E" w:rsidR="00960A10" w:rsidRPr="00D80F55" w:rsidRDefault="00106776" w:rsidP="00106776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106776">
              <w:rPr>
                <w:b/>
                <w:bCs/>
              </w:rPr>
              <w:t>operators and if condition</w:t>
            </w:r>
          </w:p>
        </w:tc>
      </w:tr>
      <w:tr w:rsidR="00916C85" w:rsidRPr="00C83123" w14:paraId="5D777EE8" w14:textId="77777777" w:rsidTr="00463C8C">
        <w:trPr>
          <w:trHeight w:val="351"/>
        </w:trPr>
        <w:tc>
          <w:tcPr>
            <w:tcW w:w="791" w:type="dxa"/>
          </w:tcPr>
          <w:p w14:paraId="668EE227" w14:textId="573A5E0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1286EE7A" w14:textId="3D018376" w:rsidR="00A52467" w:rsidRPr="0041415F" w:rsidRDefault="00A52467" w:rsidP="00A5246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916C85" w:rsidRPr="00C83123" w14:paraId="16B8A812" w14:textId="77777777" w:rsidTr="00463C8C">
        <w:trPr>
          <w:trHeight w:val="351"/>
        </w:trPr>
        <w:tc>
          <w:tcPr>
            <w:tcW w:w="791" w:type="dxa"/>
          </w:tcPr>
          <w:p w14:paraId="4C4C7A26" w14:textId="620BAD2A" w:rsidR="00B40F96" w:rsidRPr="00C83123" w:rsidRDefault="000B7CF3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14</w:t>
            </w:r>
          </w:p>
        </w:tc>
        <w:tc>
          <w:tcPr>
            <w:tcW w:w="10125" w:type="dxa"/>
          </w:tcPr>
          <w:p w14:paraId="2CF6E4EA" w14:textId="4F4B9823" w:rsidR="00B40F96" w:rsidRPr="00F04E54" w:rsidRDefault="00F04E54" w:rsidP="00F04E54">
            <w:r w:rsidRPr="00F04E54">
              <w:rPr>
                <w:b/>
                <w:bCs/>
              </w:rPr>
              <w:t xml:space="preserve"> </w:t>
            </w:r>
            <w:r w:rsidR="00106776" w:rsidRPr="00106776">
              <w:rPr>
                <w:b/>
                <w:bCs/>
              </w:rPr>
              <w:t>WAP to demonstrate number handling functions of javascript. (A)</w:t>
            </w:r>
          </w:p>
        </w:tc>
      </w:tr>
      <w:tr w:rsidR="00916C85" w:rsidRPr="00C83123" w14:paraId="6906CC7B" w14:textId="77777777" w:rsidTr="00463C8C">
        <w:trPr>
          <w:trHeight w:val="366"/>
        </w:trPr>
        <w:tc>
          <w:tcPr>
            <w:tcW w:w="791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699A8C57" w14:textId="0AE92FBB" w:rsidR="000E6363" w:rsidRPr="001F7902" w:rsidRDefault="000E6363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7E7B38" w:rsidRPr="00F04E54" w14:paraId="0A5D9CDE" w14:textId="77777777" w:rsidTr="00463C8C">
        <w:trPr>
          <w:trHeight w:val="351"/>
        </w:trPr>
        <w:tc>
          <w:tcPr>
            <w:tcW w:w="791" w:type="dxa"/>
          </w:tcPr>
          <w:p w14:paraId="78D3B9C7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0E98908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DEDCF49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735CC2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5E4F90F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1C33A405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viewport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width=device-width, initial-scale=1.0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428190E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Number Handling Functions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155DB45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5C9ADD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51F381F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9B8D26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Number Handling Functions in JavaScript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26BBA4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9D5932E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17C0256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num1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25.5678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7D7260A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num2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ABC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27F3B8F9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num3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123.456789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C0BE02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EA22A4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parseInt('25.5678') =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num1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2E3BD868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parseFloat('25.5678') =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parseFloat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num1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48E9CAB3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isNaN('ABC') =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isNaN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num2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4C12025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isFinite(1000) =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isFinite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1000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69F121E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Number('123') =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123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62AF0B7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toFixed(2) =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toFixed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7056A412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toPrecision(5) =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num3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toPrecision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46E1455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B2D1B27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C778222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8B0C23" w14:textId="15BD18B6" w:rsidR="007E7B38" w:rsidRPr="00F04E54" w:rsidRDefault="007E7B38" w:rsidP="00106776">
            <w:pPr>
              <w:rPr>
                <w:rFonts w:ascii="Calibri" w:hAnsi="Calibri"/>
                <w:b/>
                <w:bCs/>
                <w:sz w:val="24"/>
                <w:szCs w:val="24"/>
              </w:rPr>
            </w:pPr>
          </w:p>
        </w:tc>
      </w:tr>
      <w:tr w:rsidR="007E7B38" w:rsidRPr="00C83123" w14:paraId="6F8C5C4A" w14:textId="77777777" w:rsidTr="00463C8C">
        <w:trPr>
          <w:trHeight w:val="351"/>
        </w:trPr>
        <w:tc>
          <w:tcPr>
            <w:tcW w:w="791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916C85" w:rsidRPr="00C83123" w14:paraId="19224C97" w14:textId="77777777" w:rsidTr="00463C8C">
        <w:trPr>
          <w:trHeight w:val="387"/>
        </w:trPr>
        <w:tc>
          <w:tcPr>
            <w:tcW w:w="791" w:type="dxa"/>
          </w:tcPr>
          <w:p w14:paraId="152176DC" w14:textId="6D2A51AE" w:rsidR="00F87CC2" w:rsidRDefault="00106776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15</w:t>
            </w:r>
          </w:p>
        </w:tc>
        <w:tc>
          <w:tcPr>
            <w:tcW w:w="10125" w:type="dxa"/>
          </w:tcPr>
          <w:p w14:paraId="3FD9947D" w14:textId="48C8D298" w:rsidR="0047777B" w:rsidRPr="00470764" w:rsidRDefault="00106776" w:rsidP="002370C0">
            <w:pPr>
              <w:rPr>
                <w:rFonts w:ascii="Calibri" w:hAnsi="Calibri"/>
                <w:b/>
                <w:sz w:val="24"/>
                <w:szCs w:val="24"/>
              </w:rPr>
            </w:pPr>
            <w:r w:rsidRPr="00106776">
              <w:rPr>
                <w:rFonts w:ascii="Calibri" w:hAnsi="Calibri"/>
                <w:b/>
                <w:sz w:val="24"/>
                <w:szCs w:val="24"/>
              </w:rPr>
              <w:t>WAP to demonstrate the use of arithmetic operators using if condition. (A)</w:t>
            </w:r>
          </w:p>
        </w:tc>
      </w:tr>
      <w:tr w:rsidR="00916C85" w:rsidRPr="00C83123" w14:paraId="3E3B88D0" w14:textId="77777777" w:rsidTr="00463C8C">
        <w:trPr>
          <w:trHeight w:val="351"/>
        </w:trPr>
        <w:tc>
          <w:tcPr>
            <w:tcW w:w="791" w:type="dxa"/>
          </w:tcPr>
          <w:p w14:paraId="35146B51" w14:textId="77777777" w:rsidR="00F87CC2" w:rsidRDefault="00F87CC2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161980B8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6BD9A6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389A819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302850C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42B6FF8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viewport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width=device-width, initial-scale=1.0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017542D9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Arithmetic Operators with If Condition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A9234C9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5FFAE1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CC711C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C0281F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Arithmetic Operators Using if Condition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416B9F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3CAB31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2463F25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parseFloat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first number: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7BF13F96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parseFloat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second number: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712152D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op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operator (+, -, *, /):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26737A17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71F8D9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086928C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op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"){</w:t>
            </w:r>
          </w:p>
          <w:p w14:paraId="55B0D867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C6AD58F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298FCF9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op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D1C1C2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A7058B7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3080A79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op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6867AF5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027C8E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153B6E2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op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39C024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31103BE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EC9333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Invalid operator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47BF933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B80611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271A0966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CE7579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216EA0E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65DF7C" w14:textId="11918B11" w:rsidR="00F87CC2" w:rsidRPr="00470764" w:rsidRDefault="00F87CC2" w:rsidP="0010677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16C85" w:rsidRPr="00C83123" w14:paraId="7EF84486" w14:textId="77777777" w:rsidTr="00463C8C">
        <w:trPr>
          <w:trHeight w:val="351"/>
        </w:trPr>
        <w:tc>
          <w:tcPr>
            <w:tcW w:w="791" w:type="dxa"/>
          </w:tcPr>
          <w:p w14:paraId="5D33FE9F" w14:textId="5D1DF451" w:rsidR="00F87CC2" w:rsidRDefault="00106776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16</w:t>
            </w:r>
          </w:p>
        </w:tc>
        <w:tc>
          <w:tcPr>
            <w:tcW w:w="10125" w:type="dxa"/>
          </w:tcPr>
          <w:p w14:paraId="2EBC0AD4" w14:textId="00671098" w:rsidR="00BB2B31" w:rsidRPr="00900E8B" w:rsidRDefault="00106776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24"/>
                <w:szCs w:val="24"/>
              </w:rPr>
            </w:pPr>
            <w:r w:rsidRPr="00106776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WAP to create calculator using switch case. (A)</w:t>
            </w:r>
          </w:p>
        </w:tc>
      </w:tr>
      <w:tr w:rsidR="00705B55" w:rsidRPr="00C83123" w14:paraId="0A42062C" w14:textId="77777777" w:rsidTr="00463C8C">
        <w:trPr>
          <w:trHeight w:val="1647"/>
        </w:trPr>
        <w:tc>
          <w:tcPr>
            <w:tcW w:w="791" w:type="dxa"/>
          </w:tcPr>
          <w:p w14:paraId="35E58962" w14:textId="77777777" w:rsidR="00705B55" w:rsidRDefault="00705B55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2E94603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D3B86F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3FB607B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533B6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51B5156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viewport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width=device-width, initial-scale=1.0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40C257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Calculator Using Switch Case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1050153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810732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A1E097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Calculator using Switch Case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D5CFF6E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3BFEE76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2BF3FE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parseFloat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first number: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423C29E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parseFloat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second number: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192103A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op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operator (+, -, *, /):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2294D02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201C5B3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90A4EF3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op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7B83A1D5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':</w:t>
            </w:r>
          </w:p>
          <w:p w14:paraId="03E4554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9A74F3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297D2F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':</w:t>
            </w:r>
          </w:p>
          <w:p w14:paraId="25844417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E34E658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E759C7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':</w:t>
            </w:r>
          </w:p>
          <w:p w14:paraId="70FFE9D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4BB36A0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D2B574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':</w:t>
            </w:r>
          </w:p>
          <w:p w14:paraId="42C0907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!==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Cannot divide by zero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707221BB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584E53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:</w:t>
            </w:r>
          </w:p>
          <w:p w14:paraId="365B3AF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    result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Invalid Operator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64F2CFF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221A261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F5F470A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353548BD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834491C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8E597D4" w14:textId="77777777" w:rsidR="00106776" w:rsidRDefault="00106776" w:rsidP="0010677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1D45808" w14:textId="2AB6171C" w:rsidR="00705B55" w:rsidRPr="00900E8B" w:rsidRDefault="00705B55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24"/>
                <w:szCs w:val="24"/>
              </w:rPr>
            </w:pPr>
          </w:p>
        </w:tc>
      </w:tr>
      <w:tr w:rsidR="00106776" w:rsidRPr="00C83123" w14:paraId="61F335B7" w14:textId="77777777" w:rsidTr="00463C8C">
        <w:trPr>
          <w:trHeight w:val="1004"/>
        </w:trPr>
        <w:tc>
          <w:tcPr>
            <w:tcW w:w="791" w:type="dxa"/>
          </w:tcPr>
          <w:p w14:paraId="3D8673D0" w14:textId="3B0DF308" w:rsidR="00106776" w:rsidRDefault="00106776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17</w:t>
            </w:r>
          </w:p>
        </w:tc>
        <w:tc>
          <w:tcPr>
            <w:tcW w:w="10125" w:type="dxa"/>
          </w:tcPr>
          <w:p w14:paraId="6A15D0AC" w14:textId="1C40E89B" w:rsidR="00106776" w:rsidRDefault="00106776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106776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WAP to display result of a student whether he/she pass or fail the exam. (Criteria is &gt;39 marks is all 5 subjects.) Also display the grade of the student. (Criteria &gt;90 then grade ‘A’, &gt;80 then ‘B’, &gt;70 then ‘C’, &gt;60 then ‘D’, &gt;40 then ‘E’, &lt;40 then ‘F’).(B)</w:t>
            </w:r>
          </w:p>
        </w:tc>
      </w:tr>
      <w:tr w:rsidR="00106776" w:rsidRPr="00C83123" w14:paraId="6B29771B" w14:textId="77777777" w:rsidTr="00463C8C">
        <w:trPr>
          <w:trHeight w:val="1647"/>
        </w:trPr>
        <w:tc>
          <w:tcPr>
            <w:tcW w:w="791" w:type="dxa"/>
          </w:tcPr>
          <w:p w14:paraId="638D93D2" w14:textId="3BA07BC3" w:rsidR="00106776" w:rsidRDefault="00106776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6B3B6524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0A40785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FC1534F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6A5B6F3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E683310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Student Result &amp; Grade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E7BBBCA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BDFF91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A63D6DA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s1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Subject 1 marks: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53362776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s2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Subject 2 marks: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5F94B18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s3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Subject 3 marks: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666B9C2D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s4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Subject 4 marks: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4953482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s5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Subject 5 marks: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1B041042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5F072C5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s1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s2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s3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s4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s5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746FAB4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&lt;b&gt;Result:&lt;/b&gt; FAIL&lt;br&gt;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7B0AE070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&lt;b&gt;Grade:&lt;/b&gt; F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6B512F7B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24977932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2114236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avg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s1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s2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s3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s4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s5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B2603A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grade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"";</w:t>
            </w:r>
          </w:p>
          <w:p w14:paraId="0C672F6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D92676B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avg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){</w:t>
            </w:r>
          </w:p>
          <w:p w14:paraId="24966E61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grade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3A15587B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FF026F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avg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80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){</w:t>
            </w:r>
          </w:p>
          <w:p w14:paraId="1B13F274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grade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6749175E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A125912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</w:p>
          <w:p w14:paraId="2CF00545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avg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70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){</w:t>
            </w:r>
          </w:p>
          <w:p w14:paraId="0F06F9F7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grade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</w:p>
          <w:p w14:paraId="19B040AA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9AD7B9F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avg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60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){</w:t>
            </w:r>
          </w:p>
          <w:p w14:paraId="2F6C4FA4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grade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";}</w:t>
            </w:r>
          </w:p>
          <w:p w14:paraId="693807FD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grade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259764B5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BFF2788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&lt;b&gt;Result:&lt;/b&gt; PASS&lt;br&gt;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469C5397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&lt;b&gt;Average:&lt;/b&gt;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avg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");</w:t>
            </w:r>
          </w:p>
          <w:p w14:paraId="763F90C2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&lt;b&gt;Grade:&lt;/b&gt;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grade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7FA1588F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BCF7057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015A654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99AAD93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lastRenderedPageBreak/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E0197B3" w14:textId="77777777" w:rsidR="000B7CF3" w:rsidRDefault="000B7CF3" w:rsidP="000B7CF3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96CBA07" w14:textId="77777777" w:rsidR="00106776" w:rsidRPr="000B7CF3" w:rsidRDefault="00106776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noProof/>
                <w:color w:val="000000" w:themeColor="text1"/>
                <w:sz w:val="24"/>
                <w:szCs w:val="24"/>
              </w:rPr>
            </w:pPr>
          </w:p>
        </w:tc>
      </w:tr>
      <w:tr w:rsidR="000B7CF3" w:rsidRPr="00C83123" w14:paraId="26B8B80F" w14:textId="77777777" w:rsidTr="00463C8C">
        <w:trPr>
          <w:trHeight w:val="342"/>
        </w:trPr>
        <w:tc>
          <w:tcPr>
            <w:tcW w:w="791" w:type="dxa"/>
          </w:tcPr>
          <w:p w14:paraId="3109DDA2" w14:textId="49BFB850" w:rsidR="000B7CF3" w:rsidRDefault="000B7CF3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lastRenderedPageBreak/>
              <w:t>18</w:t>
            </w:r>
          </w:p>
        </w:tc>
        <w:tc>
          <w:tcPr>
            <w:tcW w:w="10125" w:type="dxa"/>
          </w:tcPr>
          <w:p w14:paraId="62886C89" w14:textId="7D366AA8" w:rsidR="000B7CF3" w:rsidRDefault="000B7CF3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  <w:r w:rsidRPr="000B7CF3"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  <w:t>WAP to swap values of 2 variables without using 3rd variable. (B)</w:t>
            </w:r>
          </w:p>
        </w:tc>
      </w:tr>
      <w:tr w:rsidR="000B7CF3" w:rsidRPr="00C83123" w14:paraId="3B22A54B" w14:textId="77777777" w:rsidTr="00463C8C">
        <w:trPr>
          <w:trHeight w:val="1647"/>
        </w:trPr>
        <w:tc>
          <w:tcPr>
            <w:tcW w:w="791" w:type="dxa"/>
          </w:tcPr>
          <w:p w14:paraId="2257C707" w14:textId="77777777" w:rsidR="000B7CF3" w:rsidRDefault="000B7CF3" w:rsidP="00F87CC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10125" w:type="dxa"/>
          </w:tcPr>
          <w:p w14:paraId="313C067C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6D19EE8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12CA1EA6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F067D26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UTF-8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66FC1982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viewport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width=device-width, initial-scale=1.0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706B700F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Swap Without Third Variable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4B6D580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5297879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2FFA628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Swap Two Numbers Without Third Variable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4960B19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B348B42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9CF4044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first number (a):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6EE129A5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prompt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second number (b):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"));</w:t>
            </w:r>
          </w:p>
          <w:p w14:paraId="4F07A0F1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2B61D15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Before Swapping: a =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, b =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&lt;br&gt;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4F869F2C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A952E14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8159FF7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0A69363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170E97A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3B99CC1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write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After Swapping: a =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, b =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}`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72BF5643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15D4F19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3B052D0" w14:textId="77777777" w:rsidR="00463C8C" w:rsidRDefault="00463C8C" w:rsidP="00463C8C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C7B240C" w14:textId="77777777" w:rsidR="000B7CF3" w:rsidRPr="000B7CF3" w:rsidRDefault="000B7CF3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000000" w:themeColor="text1"/>
                <w:sz w:val="24"/>
                <w:szCs w:val="24"/>
              </w:rPr>
            </w:pPr>
          </w:p>
        </w:tc>
      </w:tr>
    </w:tbl>
    <w:p w14:paraId="67E59061" w14:textId="1A968E96" w:rsidR="00ED307C" w:rsidRDefault="00ED307C" w:rsidP="00F04E54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15B41" w14:textId="77777777" w:rsidR="002E6A9D" w:rsidRDefault="002E6A9D">
      <w:pPr>
        <w:spacing w:after="0" w:line="240" w:lineRule="auto"/>
      </w:pPr>
      <w:r>
        <w:separator/>
      </w:r>
    </w:p>
  </w:endnote>
  <w:endnote w:type="continuationSeparator" w:id="0">
    <w:p w14:paraId="3DF1891D" w14:textId="77777777" w:rsidR="002E6A9D" w:rsidRDefault="002E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2A3EB" w14:textId="77777777" w:rsidR="002E6A9D" w:rsidRDefault="002E6A9D">
      <w:pPr>
        <w:spacing w:after="0" w:line="240" w:lineRule="auto"/>
      </w:pPr>
      <w:r>
        <w:separator/>
      </w:r>
    </w:p>
  </w:footnote>
  <w:footnote w:type="continuationSeparator" w:id="0">
    <w:p w14:paraId="6D7C38B7" w14:textId="77777777" w:rsidR="002E6A9D" w:rsidRDefault="002E6A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/BSCIT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B7CF3"/>
    <w:rsid w:val="000C56AD"/>
    <w:rsid w:val="000D18EE"/>
    <w:rsid w:val="000E6363"/>
    <w:rsid w:val="000F5DF9"/>
    <w:rsid w:val="000F6329"/>
    <w:rsid w:val="00102E26"/>
    <w:rsid w:val="00103CAC"/>
    <w:rsid w:val="00106776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A0871"/>
    <w:rsid w:val="001A0FD0"/>
    <w:rsid w:val="001B2C6C"/>
    <w:rsid w:val="001B680E"/>
    <w:rsid w:val="001C4A6E"/>
    <w:rsid w:val="001D22D0"/>
    <w:rsid w:val="001F46B4"/>
    <w:rsid w:val="001F7902"/>
    <w:rsid w:val="00203767"/>
    <w:rsid w:val="00205B31"/>
    <w:rsid w:val="002165E9"/>
    <w:rsid w:val="002178FA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6A9D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19E1"/>
    <w:rsid w:val="0045484D"/>
    <w:rsid w:val="00461F74"/>
    <w:rsid w:val="00463C6C"/>
    <w:rsid w:val="00463C8C"/>
    <w:rsid w:val="00470764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715FF"/>
    <w:rsid w:val="00875615"/>
    <w:rsid w:val="008809CE"/>
    <w:rsid w:val="008919B5"/>
    <w:rsid w:val="008938F7"/>
    <w:rsid w:val="008A083A"/>
    <w:rsid w:val="008B06A8"/>
    <w:rsid w:val="008B06A9"/>
    <w:rsid w:val="008B6096"/>
    <w:rsid w:val="008C2094"/>
    <w:rsid w:val="008C35B7"/>
    <w:rsid w:val="008C5702"/>
    <w:rsid w:val="008C5A00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40450"/>
    <w:rsid w:val="00A411F1"/>
    <w:rsid w:val="00A511C6"/>
    <w:rsid w:val="00A52467"/>
    <w:rsid w:val="00A53B49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540A"/>
    <w:rsid w:val="00B32003"/>
    <w:rsid w:val="00B32B9F"/>
    <w:rsid w:val="00B34C0F"/>
    <w:rsid w:val="00B40F96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F3BB4"/>
    <w:rsid w:val="00CF6683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74DF"/>
    <w:rsid w:val="00D96F7D"/>
    <w:rsid w:val="00DA0F05"/>
    <w:rsid w:val="00DA0FEB"/>
    <w:rsid w:val="00DA2447"/>
    <w:rsid w:val="00DA443B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2</cp:revision>
  <cp:lastPrinted>2024-12-29T13:05:00Z</cp:lastPrinted>
  <dcterms:created xsi:type="dcterms:W3CDTF">2025-11-17T16:26:00Z</dcterms:created>
  <dcterms:modified xsi:type="dcterms:W3CDTF">2025-11-17T16:26:00Z</dcterms:modified>
</cp:coreProperties>
</file>