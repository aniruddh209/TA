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9841"/>
      </w:tblGrid>
      <w:tr w:rsidR="00B40F96" w:rsidRPr="00C83123" w14:paraId="0200E4D8" w14:textId="77777777" w:rsidTr="00B2156A">
        <w:trPr>
          <w:trHeight w:val="351"/>
        </w:trPr>
        <w:tc>
          <w:tcPr>
            <w:tcW w:w="10632" w:type="dxa"/>
            <w:gridSpan w:val="2"/>
          </w:tcPr>
          <w:p w14:paraId="5FE3B06B" w14:textId="4FD76C73" w:rsidR="00B2156A" w:rsidRPr="00B2156A" w:rsidRDefault="00B40F96" w:rsidP="00B2156A">
            <w:pPr>
              <w:jc w:val="center"/>
              <w:rPr>
                <w:b/>
                <w:sz w:val="28"/>
                <w:szCs w:val="28"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="00197113">
              <w:rPr>
                <w:rFonts w:ascii="Roboto" w:hAnsi="Roboto" w:cs="Roboto Condensed"/>
                <w:b/>
                <w:sz w:val="24"/>
                <w:szCs w:val="20"/>
              </w:rPr>
              <w:t>–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="00197113">
              <w:rPr>
                <w:rFonts w:ascii="Roboto" w:hAnsi="Roboto" w:cs="Roboto Condensed"/>
                <w:b/>
                <w:sz w:val="24"/>
                <w:szCs w:val="20"/>
              </w:rPr>
              <w:t>25</w:t>
            </w:r>
            <w:r w:rsidRPr="00B2156A">
              <w:rPr>
                <w:rFonts w:ascii="Roboto" w:hAnsi="Roboto" w:cs="Roboto Condensed"/>
                <w:b/>
                <w:sz w:val="28"/>
                <w:szCs w:val="28"/>
              </w:rPr>
              <w:t>:</w:t>
            </w:r>
            <w:r w:rsidR="003557E7" w:rsidRPr="00B2156A">
              <w:rPr>
                <w:rFonts w:ascii="Roboto" w:hAnsi="Roboto" w:cs="Roboto Condensed"/>
                <w:b/>
                <w:sz w:val="28"/>
                <w:szCs w:val="28"/>
              </w:rPr>
              <w:t xml:space="preserve"> </w:t>
            </w:r>
            <w:r w:rsidR="002370C0" w:rsidRPr="00B2156A">
              <w:rPr>
                <w:b/>
                <w:sz w:val="28"/>
                <w:szCs w:val="28"/>
              </w:rPr>
              <w:t xml:space="preserve"> </w:t>
            </w:r>
            <w:r w:rsidR="00B2156A" w:rsidRPr="00B2156A">
              <w:rPr>
                <w:b/>
                <w:sz w:val="28"/>
                <w:szCs w:val="28"/>
              </w:rPr>
              <w:t xml:space="preserve">Implementing keyboard </w:t>
            </w:r>
          </w:p>
          <w:p w14:paraId="6D3A2ABD" w14:textId="3CF3D64F" w:rsidR="00B2156A" w:rsidRPr="00B2156A" w:rsidRDefault="00B2156A" w:rsidP="00B2156A">
            <w:pPr>
              <w:jc w:val="center"/>
              <w:rPr>
                <w:rFonts w:ascii="Roboto" w:hAnsi="Roboto" w:cs="Roboto Condensed"/>
                <w:b/>
                <w:sz w:val="28"/>
                <w:szCs w:val="28"/>
              </w:rPr>
            </w:pPr>
            <w:r w:rsidRPr="00B2156A">
              <w:rPr>
                <w:b/>
                <w:sz w:val="28"/>
                <w:szCs w:val="28"/>
              </w:rPr>
              <w:t>event</w:t>
            </w:r>
          </w:p>
          <w:p w14:paraId="09FE75FB" w14:textId="5CC902BD" w:rsidR="00960A10" w:rsidRPr="00D80F55" w:rsidRDefault="00960A10" w:rsidP="00106776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916C85" w:rsidRPr="00C83123" w14:paraId="16B8A812" w14:textId="77777777" w:rsidTr="00B2156A">
        <w:trPr>
          <w:trHeight w:val="351"/>
        </w:trPr>
        <w:tc>
          <w:tcPr>
            <w:tcW w:w="791" w:type="dxa"/>
          </w:tcPr>
          <w:p w14:paraId="4C4C7A26" w14:textId="058A72AC" w:rsidR="00B40F96" w:rsidRPr="00C83123" w:rsidRDefault="00197113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83.</w:t>
            </w:r>
          </w:p>
        </w:tc>
        <w:tc>
          <w:tcPr>
            <w:tcW w:w="9841" w:type="dxa"/>
          </w:tcPr>
          <w:p w14:paraId="2CF6E4EA" w14:textId="51721D0F" w:rsidR="00B40F96" w:rsidRPr="00F04E54" w:rsidRDefault="00B2156A" w:rsidP="00F04E54">
            <w:r w:rsidRPr="00B2156A">
              <w:rPr>
                <w:b/>
                <w:bCs/>
              </w:rPr>
              <w:t xml:space="preserve"> </w:t>
            </w:r>
            <w:r w:rsidR="00197113" w:rsidRPr="00197113">
              <w:rPr>
                <w:b/>
                <w:bCs/>
              </w:rPr>
              <w:t xml:space="preserve"> WAP to demonstrate map function of ES6. (A)</w:t>
            </w:r>
          </w:p>
        </w:tc>
      </w:tr>
      <w:tr w:rsidR="007E7B38" w:rsidRPr="00F04E54" w14:paraId="0A5D9CDE" w14:textId="77777777" w:rsidTr="00B2156A">
        <w:trPr>
          <w:trHeight w:val="351"/>
        </w:trPr>
        <w:tc>
          <w:tcPr>
            <w:tcW w:w="791" w:type="dxa"/>
          </w:tcPr>
          <w:p w14:paraId="78D3B9C7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4CB6F0D0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1413BD9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EA1B6F7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CF51857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1B3B00C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575B285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F4E8350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2107C97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numbers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];</w:t>
            </w:r>
          </w:p>
          <w:p w14:paraId="162074D1" w14:textId="35CF58EF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62E40DA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doubled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numbers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map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677ADD9C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F949198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</w:p>
          <w:p w14:paraId="31A271F3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Original: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numbers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&lt;br&gt;Doubled: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doubled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FFA492D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FD60B46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17B8B04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B910BC5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D8B0C23" w14:textId="23012233" w:rsidR="007E7B38" w:rsidRPr="00F04E54" w:rsidRDefault="007E7B38" w:rsidP="00B2156A">
            <w:pPr>
              <w:shd w:val="clear" w:color="auto" w:fill="222222"/>
              <w:spacing w:line="270" w:lineRule="atLeast"/>
              <w:rPr>
                <w:rFonts w:ascii="Calibri" w:hAnsi="Calibri"/>
                <w:b/>
                <w:bCs/>
                <w:sz w:val="24"/>
                <w:szCs w:val="24"/>
              </w:rPr>
            </w:pPr>
          </w:p>
        </w:tc>
      </w:tr>
      <w:tr w:rsidR="007E7B38" w:rsidRPr="00C83123" w14:paraId="6F8C5C4A" w14:textId="77777777" w:rsidTr="00B2156A">
        <w:trPr>
          <w:trHeight w:val="351"/>
        </w:trPr>
        <w:tc>
          <w:tcPr>
            <w:tcW w:w="791" w:type="dxa"/>
          </w:tcPr>
          <w:p w14:paraId="2958CD8B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4ED2296F" w14:textId="77777777" w:rsidR="007E7B38" w:rsidRPr="001F7902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16C85" w:rsidRPr="00C83123" w14:paraId="19224C97" w14:textId="77777777" w:rsidTr="00B2156A">
        <w:trPr>
          <w:trHeight w:val="387"/>
        </w:trPr>
        <w:tc>
          <w:tcPr>
            <w:tcW w:w="791" w:type="dxa"/>
          </w:tcPr>
          <w:p w14:paraId="152176DC" w14:textId="17FE4E7C" w:rsidR="00F87CC2" w:rsidRDefault="00197113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84.</w:t>
            </w:r>
          </w:p>
        </w:tc>
        <w:tc>
          <w:tcPr>
            <w:tcW w:w="9841" w:type="dxa"/>
          </w:tcPr>
          <w:p w14:paraId="3FD9947D" w14:textId="007AA269" w:rsidR="0047777B" w:rsidRPr="00470764" w:rsidRDefault="00197113" w:rsidP="002370C0">
            <w:pPr>
              <w:rPr>
                <w:rFonts w:ascii="Calibri" w:hAnsi="Calibri"/>
                <w:b/>
                <w:sz w:val="24"/>
                <w:szCs w:val="24"/>
              </w:rPr>
            </w:pPr>
            <w:r w:rsidRPr="00197113">
              <w:rPr>
                <w:rFonts w:ascii="Calibri" w:hAnsi="Calibri"/>
                <w:b/>
                <w:sz w:val="24"/>
                <w:szCs w:val="24"/>
              </w:rPr>
              <w:t>WAP to create a numerical array containing number elements. You have to return a number greater than 50 using filter method. (A)</w:t>
            </w:r>
          </w:p>
        </w:tc>
      </w:tr>
      <w:tr w:rsidR="00916C85" w:rsidRPr="00C83123" w14:paraId="3E3B88D0" w14:textId="77777777" w:rsidTr="00B2156A">
        <w:trPr>
          <w:trHeight w:val="351"/>
        </w:trPr>
        <w:tc>
          <w:tcPr>
            <w:tcW w:w="791" w:type="dxa"/>
          </w:tcPr>
          <w:p w14:paraId="35146B51" w14:textId="77777777" w:rsidR="00F87CC2" w:rsidRDefault="00F87CC2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72A65F02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397B4CD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E001E07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58CA845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0201B9D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AD00084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8B0C7C8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0ED273C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nums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55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80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90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];</w:t>
            </w:r>
          </w:p>
          <w:p w14:paraId="5B4A3E60" w14:textId="4A119C08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A47C171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filter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3DD4DA5A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9C9816B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</w:p>
          <w:p w14:paraId="3276ADBA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Original: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nums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&lt;br&gt;Greater than 50: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DF399D5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5612B03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BBBF97F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55F23BA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B65DF7C" w14:textId="35225EC0" w:rsidR="00F87CC2" w:rsidRPr="00B2156A" w:rsidRDefault="00F87CC2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</w:tc>
      </w:tr>
      <w:tr w:rsidR="00916C85" w:rsidRPr="00C83123" w14:paraId="7EF84486" w14:textId="77777777" w:rsidTr="00B2156A">
        <w:trPr>
          <w:trHeight w:val="351"/>
        </w:trPr>
        <w:tc>
          <w:tcPr>
            <w:tcW w:w="791" w:type="dxa"/>
          </w:tcPr>
          <w:p w14:paraId="5D33FE9F" w14:textId="5FF43B9B" w:rsidR="00F87CC2" w:rsidRDefault="00197113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85.</w:t>
            </w:r>
          </w:p>
        </w:tc>
        <w:tc>
          <w:tcPr>
            <w:tcW w:w="9841" w:type="dxa"/>
          </w:tcPr>
          <w:p w14:paraId="2EBC0AD4" w14:textId="2C9E93C9" w:rsidR="00BB2B31" w:rsidRPr="00900E8B" w:rsidRDefault="00197113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  <w:sz w:val="24"/>
                <w:szCs w:val="24"/>
              </w:rPr>
            </w:pPr>
            <w:r w:rsidRPr="00197113"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  <w:t>WAP to create a new array containing number of elements like color name in small letter (e.g. ['red', 'green', 'blue']) and convert each array element to Capitalized letter using map method. (B)</w:t>
            </w:r>
          </w:p>
        </w:tc>
      </w:tr>
      <w:tr w:rsidR="00B2156A" w:rsidRPr="00C83123" w14:paraId="2B70AF8A" w14:textId="77777777" w:rsidTr="00B2156A">
        <w:trPr>
          <w:trHeight w:val="351"/>
        </w:trPr>
        <w:tc>
          <w:tcPr>
            <w:tcW w:w="791" w:type="dxa"/>
          </w:tcPr>
          <w:p w14:paraId="37AF5C17" w14:textId="77777777" w:rsidR="00B2156A" w:rsidRDefault="00B2156A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5D2548C9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A662DBE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CF5D35A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DB9EACD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071A2C6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27E59C6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446E497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EBC184C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colors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red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green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'];</w:t>
            </w:r>
          </w:p>
          <w:p w14:paraId="00FCF23B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7A061DF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upperColors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colors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map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toUpperCase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());</w:t>
            </w:r>
          </w:p>
          <w:p w14:paraId="1ED771A1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A2EEEE6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</w:p>
          <w:p w14:paraId="058FDD5A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Original: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colors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&lt;br&gt;Uppercase: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upperColors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B2B7978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DDFDE23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059D3FC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1263A46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FDB22F9" w14:textId="69F3CC0F" w:rsidR="00B2156A" w:rsidRDefault="00B2156A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4D9905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D6CA131" w14:textId="77777777" w:rsidR="00B2156A" w:rsidRPr="00106776" w:rsidRDefault="00B2156A" w:rsidP="00197113">
            <w:pPr>
              <w:shd w:val="clear" w:color="auto" w:fill="222222"/>
              <w:spacing w:line="270" w:lineRule="atLeast"/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106776" w:rsidRPr="00C83123" w14:paraId="61F335B7" w14:textId="77777777" w:rsidTr="00B2156A">
        <w:trPr>
          <w:trHeight w:val="625"/>
        </w:trPr>
        <w:tc>
          <w:tcPr>
            <w:tcW w:w="791" w:type="dxa"/>
          </w:tcPr>
          <w:p w14:paraId="3D8673D0" w14:textId="1AF3AE47" w:rsidR="00106776" w:rsidRDefault="00197113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86.</w:t>
            </w:r>
          </w:p>
        </w:tc>
        <w:tc>
          <w:tcPr>
            <w:tcW w:w="9841" w:type="dxa"/>
          </w:tcPr>
          <w:p w14:paraId="6A15D0AC" w14:textId="40CFDEBA" w:rsidR="00106776" w:rsidRDefault="00197113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197113"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  <w:t>WAP to perform CRUD operation on a static array using Javascript. (C)</w:t>
            </w:r>
          </w:p>
        </w:tc>
      </w:tr>
      <w:tr w:rsidR="00106776" w:rsidRPr="00C83123" w14:paraId="6B29771B" w14:textId="77777777" w:rsidTr="00B2156A">
        <w:trPr>
          <w:trHeight w:val="1647"/>
        </w:trPr>
        <w:tc>
          <w:tcPr>
            <w:tcW w:w="791" w:type="dxa"/>
          </w:tcPr>
          <w:p w14:paraId="638D93D2" w14:textId="3BA07BC3" w:rsidR="00106776" w:rsidRDefault="00106776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22C6B505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C1B3DA9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C1942C0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022AF17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DA40268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CRUD on Array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7FD5621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CDDFDB0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B5A30A4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E08C609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fruits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Apple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Banana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Mango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"];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</w:p>
          <w:p w14:paraId="2A465700" w14:textId="3FC08169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784676D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>fruits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push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Orange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2B43FA41" w14:textId="60BAE9C4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9E46780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readData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fruits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7A639C2C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53D037D" w14:textId="3592080E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>//update</w:t>
            </w:r>
          </w:p>
          <w:p w14:paraId="006F287C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7FE63B8" w14:textId="67736FB8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8B888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>fruits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Kiwi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421F0CF0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54460C2" w14:textId="345A9261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>fruits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splice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3B40E74A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3F5E28A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</w:p>
          <w:p w14:paraId="4B00AE1C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After CREATE: Apple, Banana, Mango, Orange&lt;br&gt;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</w:p>
          <w:p w14:paraId="74244A2D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READ: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readData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</w:p>
          <w:p w14:paraId="2F3E90AB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After UPDATE: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fruits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</w:p>
          <w:p w14:paraId="0E40AE64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After DELETE: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fruits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26EE3A1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31F8542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B4812C9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70592BF" w14:textId="77777777" w:rsidR="00197113" w:rsidRDefault="00197113" w:rsidP="0019711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96CBA07" w14:textId="34F7D582" w:rsidR="00106776" w:rsidRPr="00B2156A" w:rsidRDefault="00106776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</w:tc>
      </w:tr>
    </w:tbl>
    <w:p w14:paraId="67E59061" w14:textId="1A968E96" w:rsidR="00ED307C" w:rsidRDefault="00ED307C" w:rsidP="00F04E54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790982">
      <w:headerReference w:type="default" r:id="rId8"/>
      <w:footerReference w:type="default" r:id="rId9"/>
      <w:pgSz w:w="11908" w:h="16833"/>
      <w:pgMar w:top="289" w:right="312" w:bottom="289" w:left="862" w:header="283" w:footer="15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7B1C0" w14:textId="77777777" w:rsidR="00F1249B" w:rsidRDefault="00F1249B">
      <w:pPr>
        <w:spacing w:after="0" w:line="240" w:lineRule="auto"/>
      </w:pPr>
      <w:r>
        <w:separator/>
      </w:r>
    </w:p>
  </w:endnote>
  <w:endnote w:type="continuationSeparator" w:id="0">
    <w:p w14:paraId="1876CC28" w14:textId="77777777" w:rsidR="00F1249B" w:rsidRDefault="00F12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M Roman 12">
    <w:altName w:val="Arial"/>
    <w:panose1 w:val="020B0604020202020204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208BEE58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5613DF">
          <w:rPr>
            <w:noProof/>
          </w:rPr>
          <w:t>5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E05DB" w14:textId="77777777" w:rsidR="00F1249B" w:rsidRDefault="00F1249B">
      <w:pPr>
        <w:spacing w:after="0" w:line="240" w:lineRule="auto"/>
      </w:pPr>
      <w:r>
        <w:separator/>
      </w:r>
    </w:p>
  </w:footnote>
  <w:footnote w:type="continuationSeparator" w:id="0">
    <w:p w14:paraId="5B7DB4E1" w14:textId="77777777" w:rsidR="00F1249B" w:rsidRDefault="00F12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46F27A45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759533238" name="Picture 7595332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352259D9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  <w:r w:rsidR="00D64B28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/BSCIT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2F8C4FB7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ED0970">
                  <w:rPr>
                    <w:rFonts w:ascii="LM Roman 12" w:eastAsia="LM Roman 12" w:hAnsi="LM Roman 12"/>
                    <w:color w:val="000000"/>
                  </w:rPr>
                  <w:t>4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C66902B"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Subject:</w:t>
                </w:r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A28767A" w:rsidR="00642072" w:rsidRPr="00960A10" w:rsidRDefault="00441640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</w:t>
                </w:r>
                <w:r w:rsidR="00790982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431</w:t>
                </w: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 xml:space="preserve"> – </w:t>
                </w:r>
                <w:r w:rsidR="00D64B28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CSJS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49ACF596" w:rsidR="00642072" w:rsidRPr="00D6619C" w:rsidRDefault="003E6D71" w:rsidP="00B5337E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Chirag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K.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Sakhrani</w:t>
                </w:r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09016B3"/>
    <w:multiLevelType w:val="hybridMultilevel"/>
    <w:tmpl w:val="06FE953A"/>
    <w:lvl w:ilvl="0" w:tplc="494C74B0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9708EE"/>
    <w:multiLevelType w:val="hybridMultilevel"/>
    <w:tmpl w:val="A16C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2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3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4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6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7" w15:restartNumberingAfterBreak="0">
    <w:nsid w:val="581F754A"/>
    <w:multiLevelType w:val="hybridMultilevel"/>
    <w:tmpl w:val="42228B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140261">
    <w:abstractNumId w:val="0"/>
  </w:num>
  <w:num w:numId="2" w16cid:durableId="424696023">
    <w:abstractNumId w:val="1"/>
  </w:num>
  <w:num w:numId="3" w16cid:durableId="140539828">
    <w:abstractNumId w:val="2"/>
  </w:num>
  <w:num w:numId="4" w16cid:durableId="334965224">
    <w:abstractNumId w:val="3"/>
  </w:num>
  <w:num w:numId="5" w16cid:durableId="1465854522">
    <w:abstractNumId w:val="4"/>
  </w:num>
  <w:num w:numId="6" w16cid:durableId="1228691093">
    <w:abstractNumId w:val="5"/>
  </w:num>
  <w:num w:numId="7" w16cid:durableId="1339621741">
    <w:abstractNumId w:val="6"/>
  </w:num>
  <w:num w:numId="8" w16cid:durableId="623659046">
    <w:abstractNumId w:val="7"/>
  </w:num>
  <w:num w:numId="9" w16cid:durableId="1856066530">
    <w:abstractNumId w:val="8"/>
  </w:num>
  <w:num w:numId="10" w16cid:durableId="848065419">
    <w:abstractNumId w:val="9"/>
  </w:num>
  <w:num w:numId="11" w16cid:durableId="1461267236">
    <w:abstractNumId w:val="10"/>
  </w:num>
  <w:num w:numId="12" w16cid:durableId="1977032038">
    <w:abstractNumId w:val="11"/>
  </w:num>
  <w:num w:numId="13" w16cid:durableId="2052420553">
    <w:abstractNumId w:val="12"/>
  </w:num>
  <w:num w:numId="14" w16cid:durableId="139007285">
    <w:abstractNumId w:val="13"/>
  </w:num>
  <w:num w:numId="15" w16cid:durableId="1895043506">
    <w:abstractNumId w:val="14"/>
  </w:num>
  <w:num w:numId="16" w16cid:durableId="164125913">
    <w:abstractNumId w:val="15"/>
  </w:num>
  <w:num w:numId="17" w16cid:durableId="1104885820">
    <w:abstractNumId w:val="16"/>
  </w:num>
  <w:num w:numId="18" w16cid:durableId="1227297167">
    <w:abstractNumId w:val="17"/>
  </w:num>
  <w:num w:numId="19" w16cid:durableId="1666974201">
    <w:abstractNumId w:val="18"/>
  </w:num>
  <w:num w:numId="20" w16cid:durableId="1060519577">
    <w:abstractNumId w:val="19"/>
  </w:num>
  <w:num w:numId="21" w16cid:durableId="1146553186">
    <w:abstractNumId w:val="20"/>
  </w:num>
  <w:num w:numId="22" w16cid:durableId="779881798">
    <w:abstractNumId w:val="21"/>
  </w:num>
  <w:num w:numId="23" w16cid:durableId="966279702">
    <w:abstractNumId w:val="22"/>
  </w:num>
  <w:num w:numId="24" w16cid:durableId="1634679551">
    <w:abstractNumId w:val="23"/>
  </w:num>
  <w:num w:numId="25" w16cid:durableId="1292519426">
    <w:abstractNumId w:val="24"/>
  </w:num>
  <w:num w:numId="26" w16cid:durableId="1699893093">
    <w:abstractNumId w:val="25"/>
  </w:num>
  <w:num w:numId="27" w16cid:durableId="307131637">
    <w:abstractNumId w:val="26"/>
  </w:num>
  <w:num w:numId="28" w16cid:durableId="340209317">
    <w:abstractNumId w:val="27"/>
  </w:num>
  <w:num w:numId="29" w16cid:durableId="437065544">
    <w:abstractNumId w:val="28"/>
  </w:num>
  <w:num w:numId="30" w16cid:durableId="1211188040">
    <w:abstractNumId w:val="39"/>
  </w:num>
  <w:num w:numId="31" w16cid:durableId="1605570216">
    <w:abstractNumId w:val="33"/>
  </w:num>
  <w:num w:numId="32" w16cid:durableId="1300261804">
    <w:abstractNumId w:val="34"/>
  </w:num>
  <w:num w:numId="33" w16cid:durableId="1393772992">
    <w:abstractNumId w:val="31"/>
  </w:num>
  <w:num w:numId="34" w16cid:durableId="134569875">
    <w:abstractNumId w:val="32"/>
  </w:num>
  <w:num w:numId="35" w16cid:durableId="749694875">
    <w:abstractNumId w:val="38"/>
  </w:num>
  <w:num w:numId="36" w16cid:durableId="493028269">
    <w:abstractNumId w:val="36"/>
  </w:num>
  <w:num w:numId="37" w16cid:durableId="206455730">
    <w:abstractNumId w:val="35"/>
  </w:num>
  <w:num w:numId="38" w16cid:durableId="1124231069">
    <w:abstractNumId w:val="29"/>
  </w:num>
  <w:num w:numId="39" w16cid:durableId="587426567">
    <w:abstractNumId w:val="37"/>
  </w:num>
  <w:num w:numId="40" w16cid:durableId="19971007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72"/>
    <w:rsid w:val="0000259E"/>
    <w:rsid w:val="0000495C"/>
    <w:rsid w:val="00004E6D"/>
    <w:rsid w:val="00007F94"/>
    <w:rsid w:val="00020949"/>
    <w:rsid w:val="00026C82"/>
    <w:rsid w:val="00035215"/>
    <w:rsid w:val="00035601"/>
    <w:rsid w:val="00035906"/>
    <w:rsid w:val="00042D12"/>
    <w:rsid w:val="000433DD"/>
    <w:rsid w:val="00051AC2"/>
    <w:rsid w:val="0007008A"/>
    <w:rsid w:val="00074BF0"/>
    <w:rsid w:val="000862C9"/>
    <w:rsid w:val="000A3FE8"/>
    <w:rsid w:val="000A5605"/>
    <w:rsid w:val="000B5154"/>
    <w:rsid w:val="000B6B24"/>
    <w:rsid w:val="000B6E40"/>
    <w:rsid w:val="000B7CF3"/>
    <w:rsid w:val="000C56AD"/>
    <w:rsid w:val="000D18EE"/>
    <w:rsid w:val="000E6363"/>
    <w:rsid w:val="000F5DF9"/>
    <w:rsid w:val="000F6329"/>
    <w:rsid w:val="00102E26"/>
    <w:rsid w:val="00103CAC"/>
    <w:rsid w:val="00106776"/>
    <w:rsid w:val="001068C3"/>
    <w:rsid w:val="00110659"/>
    <w:rsid w:val="00111789"/>
    <w:rsid w:val="00112475"/>
    <w:rsid w:val="00113378"/>
    <w:rsid w:val="00115437"/>
    <w:rsid w:val="00117A90"/>
    <w:rsid w:val="00121577"/>
    <w:rsid w:val="001314A5"/>
    <w:rsid w:val="00135CF7"/>
    <w:rsid w:val="0014108B"/>
    <w:rsid w:val="00146EAF"/>
    <w:rsid w:val="00152A1F"/>
    <w:rsid w:val="00153312"/>
    <w:rsid w:val="00155FD6"/>
    <w:rsid w:val="001571E9"/>
    <w:rsid w:val="00162E8F"/>
    <w:rsid w:val="0016413B"/>
    <w:rsid w:val="001675B1"/>
    <w:rsid w:val="00167702"/>
    <w:rsid w:val="00170E48"/>
    <w:rsid w:val="00172516"/>
    <w:rsid w:val="0017370A"/>
    <w:rsid w:val="00175ADC"/>
    <w:rsid w:val="00181DCF"/>
    <w:rsid w:val="00184475"/>
    <w:rsid w:val="00192CBC"/>
    <w:rsid w:val="00197113"/>
    <w:rsid w:val="001A0871"/>
    <w:rsid w:val="001A0FD0"/>
    <w:rsid w:val="001B2C6C"/>
    <w:rsid w:val="001B680E"/>
    <w:rsid w:val="001C4A6E"/>
    <w:rsid w:val="001D22D0"/>
    <w:rsid w:val="001F46B4"/>
    <w:rsid w:val="001F7902"/>
    <w:rsid w:val="00203767"/>
    <w:rsid w:val="00205B31"/>
    <w:rsid w:val="002165E9"/>
    <w:rsid w:val="002178FA"/>
    <w:rsid w:val="00227FA3"/>
    <w:rsid w:val="002370C0"/>
    <w:rsid w:val="0025631F"/>
    <w:rsid w:val="00260A39"/>
    <w:rsid w:val="00266FAB"/>
    <w:rsid w:val="00274FD0"/>
    <w:rsid w:val="00280FE6"/>
    <w:rsid w:val="00284EC4"/>
    <w:rsid w:val="00287ABD"/>
    <w:rsid w:val="00290ACE"/>
    <w:rsid w:val="002928F2"/>
    <w:rsid w:val="002937C4"/>
    <w:rsid w:val="002A2DA5"/>
    <w:rsid w:val="002A330E"/>
    <w:rsid w:val="002B446B"/>
    <w:rsid w:val="002C0CCF"/>
    <w:rsid w:val="002C0F9C"/>
    <w:rsid w:val="002C3D0E"/>
    <w:rsid w:val="002D21D5"/>
    <w:rsid w:val="002D5FD0"/>
    <w:rsid w:val="002D7BE7"/>
    <w:rsid w:val="002E255C"/>
    <w:rsid w:val="002E437C"/>
    <w:rsid w:val="002E7219"/>
    <w:rsid w:val="002F0D68"/>
    <w:rsid w:val="002F12A5"/>
    <w:rsid w:val="002F1AD8"/>
    <w:rsid w:val="002F2F57"/>
    <w:rsid w:val="002F7BD8"/>
    <w:rsid w:val="00301BD4"/>
    <w:rsid w:val="003040BC"/>
    <w:rsid w:val="003050F3"/>
    <w:rsid w:val="003136BE"/>
    <w:rsid w:val="00336D4E"/>
    <w:rsid w:val="00343D50"/>
    <w:rsid w:val="00346DE8"/>
    <w:rsid w:val="00347AC2"/>
    <w:rsid w:val="0035125F"/>
    <w:rsid w:val="003557E7"/>
    <w:rsid w:val="00360ED4"/>
    <w:rsid w:val="00362934"/>
    <w:rsid w:val="00364710"/>
    <w:rsid w:val="0037354A"/>
    <w:rsid w:val="0037381E"/>
    <w:rsid w:val="00374836"/>
    <w:rsid w:val="00374F64"/>
    <w:rsid w:val="0037508E"/>
    <w:rsid w:val="003771ED"/>
    <w:rsid w:val="00395AD2"/>
    <w:rsid w:val="003B39EE"/>
    <w:rsid w:val="003B60E5"/>
    <w:rsid w:val="003C5628"/>
    <w:rsid w:val="003D3ADA"/>
    <w:rsid w:val="003E150A"/>
    <w:rsid w:val="003E65C7"/>
    <w:rsid w:val="003E6D71"/>
    <w:rsid w:val="003F0045"/>
    <w:rsid w:val="003F0846"/>
    <w:rsid w:val="00402942"/>
    <w:rsid w:val="004049F1"/>
    <w:rsid w:val="004062DF"/>
    <w:rsid w:val="00412323"/>
    <w:rsid w:val="004132FA"/>
    <w:rsid w:val="0041415F"/>
    <w:rsid w:val="004179CB"/>
    <w:rsid w:val="00440742"/>
    <w:rsid w:val="00441640"/>
    <w:rsid w:val="0044745D"/>
    <w:rsid w:val="00447AC9"/>
    <w:rsid w:val="004519E1"/>
    <w:rsid w:val="0045484D"/>
    <w:rsid w:val="00461F74"/>
    <w:rsid w:val="00463C6C"/>
    <w:rsid w:val="00463C8C"/>
    <w:rsid w:val="00470764"/>
    <w:rsid w:val="00471808"/>
    <w:rsid w:val="0047777B"/>
    <w:rsid w:val="00482AA1"/>
    <w:rsid w:val="004877F8"/>
    <w:rsid w:val="004A01AF"/>
    <w:rsid w:val="004A0C8F"/>
    <w:rsid w:val="004A51E1"/>
    <w:rsid w:val="004B4353"/>
    <w:rsid w:val="004B4EBA"/>
    <w:rsid w:val="004C0C90"/>
    <w:rsid w:val="004C233C"/>
    <w:rsid w:val="004C4DDB"/>
    <w:rsid w:val="004C60F6"/>
    <w:rsid w:val="004D087C"/>
    <w:rsid w:val="004D0F38"/>
    <w:rsid w:val="004D7303"/>
    <w:rsid w:val="004E1A24"/>
    <w:rsid w:val="004F020B"/>
    <w:rsid w:val="0050722E"/>
    <w:rsid w:val="005107CD"/>
    <w:rsid w:val="00516380"/>
    <w:rsid w:val="00520A27"/>
    <w:rsid w:val="005363FB"/>
    <w:rsid w:val="00541B0C"/>
    <w:rsid w:val="00541C79"/>
    <w:rsid w:val="005528E8"/>
    <w:rsid w:val="00553074"/>
    <w:rsid w:val="0055457A"/>
    <w:rsid w:val="00556F82"/>
    <w:rsid w:val="005613DF"/>
    <w:rsid w:val="00563326"/>
    <w:rsid w:val="00572919"/>
    <w:rsid w:val="00573745"/>
    <w:rsid w:val="005756DD"/>
    <w:rsid w:val="00577447"/>
    <w:rsid w:val="00577E9B"/>
    <w:rsid w:val="00581C69"/>
    <w:rsid w:val="00590095"/>
    <w:rsid w:val="00590894"/>
    <w:rsid w:val="00590CC5"/>
    <w:rsid w:val="005910D1"/>
    <w:rsid w:val="00592F34"/>
    <w:rsid w:val="005B50B3"/>
    <w:rsid w:val="005C1E0C"/>
    <w:rsid w:val="005C405B"/>
    <w:rsid w:val="005D78B4"/>
    <w:rsid w:val="005E03D4"/>
    <w:rsid w:val="005E1418"/>
    <w:rsid w:val="005E347F"/>
    <w:rsid w:val="005E41BB"/>
    <w:rsid w:val="005E6380"/>
    <w:rsid w:val="005E6D1D"/>
    <w:rsid w:val="005E6E81"/>
    <w:rsid w:val="005F1E57"/>
    <w:rsid w:val="005F4157"/>
    <w:rsid w:val="006009B6"/>
    <w:rsid w:val="00613970"/>
    <w:rsid w:val="0061742F"/>
    <w:rsid w:val="0061780D"/>
    <w:rsid w:val="00642072"/>
    <w:rsid w:val="006558D4"/>
    <w:rsid w:val="00655CC8"/>
    <w:rsid w:val="006579B8"/>
    <w:rsid w:val="00685050"/>
    <w:rsid w:val="00685A64"/>
    <w:rsid w:val="006865FD"/>
    <w:rsid w:val="00686AD3"/>
    <w:rsid w:val="00694C45"/>
    <w:rsid w:val="006A430C"/>
    <w:rsid w:val="006B431E"/>
    <w:rsid w:val="006B60FB"/>
    <w:rsid w:val="006C1C33"/>
    <w:rsid w:val="006C574D"/>
    <w:rsid w:val="006D00B4"/>
    <w:rsid w:val="006D659A"/>
    <w:rsid w:val="006E00CA"/>
    <w:rsid w:val="006E210D"/>
    <w:rsid w:val="006E3D94"/>
    <w:rsid w:val="006E6AAC"/>
    <w:rsid w:val="006F3453"/>
    <w:rsid w:val="006F6FEE"/>
    <w:rsid w:val="00702737"/>
    <w:rsid w:val="00702B48"/>
    <w:rsid w:val="00704E83"/>
    <w:rsid w:val="00705B55"/>
    <w:rsid w:val="00715984"/>
    <w:rsid w:val="00716A50"/>
    <w:rsid w:val="00724B9D"/>
    <w:rsid w:val="00732079"/>
    <w:rsid w:val="00736339"/>
    <w:rsid w:val="007430EC"/>
    <w:rsid w:val="00744DF0"/>
    <w:rsid w:val="00746249"/>
    <w:rsid w:val="00753C80"/>
    <w:rsid w:val="00754521"/>
    <w:rsid w:val="00755B31"/>
    <w:rsid w:val="00761DA1"/>
    <w:rsid w:val="00762691"/>
    <w:rsid w:val="00765DBB"/>
    <w:rsid w:val="0077035D"/>
    <w:rsid w:val="007716B4"/>
    <w:rsid w:val="00772D51"/>
    <w:rsid w:val="00781B92"/>
    <w:rsid w:val="00781D48"/>
    <w:rsid w:val="00782A3A"/>
    <w:rsid w:val="00784EA9"/>
    <w:rsid w:val="0078613C"/>
    <w:rsid w:val="00790982"/>
    <w:rsid w:val="007A3653"/>
    <w:rsid w:val="007A5730"/>
    <w:rsid w:val="007B216A"/>
    <w:rsid w:val="007B2563"/>
    <w:rsid w:val="007B3376"/>
    <w:rsid w:val="007B78D3"/>
    <w:rsid w:val="007C3760"/>
    <w:rsid w:val="007C44BA"/>
    <w:rsid w:val="007D2824"/>
    <w:rsid w:val="007D41EF"/>
    <w:rsid w:val="007E7B38"/>
    <w:rsid w:val="007F20E9"/>
    <w:rsid w:val="007F26AC"/>
    <w:rsid w:val="007F365D"/>
    <w:rsid w:val="007F46ED"/>
    <w:rsid w:val="008103AB"/>
    <w:rsid w:val="00810423"/>
    <w:rsid w:val="0081532A"/>
    <w:rsid w:val="00816019"/>
    <w:rsid w:val="00816AA8"/>
    <w:rsid w:val="0081777F"/>
    <w:rsid w:val="00823F45"/>
    <w:rsid w:val="008259A4"/>
    <w:rsid w:val="00827797"/>
    <w:rsid w:val="00827827"/>
    <w:rsid w:val="00831B65"/>
    <w:rsid w:val="0084459D"/>
    <w:rsid w:val="00847CF4"/>
    <w:rsid w:val="00851000"/>
    <w:rsid w:val="00853EAF"/>
    <w:rsid w:val="008715FF"/>
    <w:rsid w:val="00875615"/>
    <w:rsid w:val="008809CE"/>
    <w:rsid w:val="008919B5"/>
    <w:rsid w:val="008938F7"/>
    <w:rsid w:val="008A083A"/>
    <w:rsid w:val="008B06A8"/>
    <w:rsid w:val="008B06A9"/>
    <w:rsid w:val="008B6096"/>
    <w:rsid w:val="008C2094"/>
    <w:rsid w:val="008C35B7"/>
    <w:rsid w:val="008C5702"/>
    <w:rsid w:val="008C5A00"/>
    <w:rsid w:val="008D64A9"/>
    <w:rsid w:val="008E61D1"/>
    <w:rsid w:val="008F5D65"/>
    <w:rsid w:val="00900E8B"/>
    <w:rsid w:val="00902FE7"/>
    <w:rsid w:val="00903662"/>
    <w:rsid w:val="00904837"/>
    <w:rsid w:val="00904DC1"/>
    <w:rsid w:val="00906051"/>
    <w:rsid w:val="00910025"/>
    <w:rsid w:val="00914C90"/>
    <w:rsid w:val="00916C85"/>
    <w:rsid w:val="00920C3F"/>
    <w:rsid w:val="00936C82"/>
    <w:rsid w:val="00946956"/>
    <w:rsid w:val="00950F8A"/>
    <w:rsid w:val="0095172B"/>
    <w:rsid w:val="009522A8"/>
    <w:rsid w:val="009523A9"/>
    <w:rsid w:val="00952B01"/>
    <w:rsid w:val="00960A10"/>
    <w:rsid w:val="00970D91"/>
    <w:rsid w:val="009715D3"/>
    <w:rsid w:val="00971C4B"/>
    <w:rsid w:val="009778F8"/>
    <w:rsid w:val="009927E4"/>
    <w:rsid w:val="009950CB"/>
    <w:rsid w:val="009A350A"/>
    <w:rsid w:val="009A4E67"/>
    <w:rsid w:val="009A6CDB"/>
    <w:rsid w:val="009B1B1A"/>
    <w:rsid w:val="009C3945"/>
    <w:rsid w:val="009C3AD7"/>
    <w:rsid w:val="009D34D6"/>
    <w:rsid w:val="009D54F0"/>
    <w:rsid w:val="009D5D74"/>
    <w:rsid w:val="009D7F7C"/>
    <w:rsid w:val="00A11D24"/>
    <w:rsid w:val="00A152BD"/>
    <w:rsid w:val="00A21AF2"/>
    <w:rsid w:val="00A22B5B"/>
    <w:rsid w:val="00A273E6"/>
    <w:rsid w:val="00A27420"/>
    <w:rsid w:val="00A2745A"/>
    <w:rsid w:val="00A317D6"/>
    <w:rsid w:val="00A40450"/>
    <w:rsid w:val="00A411F1"/>
    <w:rsid w:val="00A511C6"/>
    <w:rsid w:val="00A52467"/>
    <w:rsid w:val="00A53B49"/>
    <w:rsid w:val="00A556BB"/>
    <w:rsid w:val="00A633F8"/>
    <w:rsid w:val="00A66D77"/>
    <w:rsid w:val="00A66F96"/>
    <w:rsid w:val="00A724AF"/>
    <w:rsid w:val="00A72AFF"/>
    <w:rsid w:val="00A82604"/>
    <w:rsid w:val="00A82B0C"/>
    <w:rsid w:val="00A83557"/>
    <w:rsid w:val="00A85684"/>
    <w:rsid w:val="00A8790C"/>
    <w:rsid w:val="00A879F7"/>
    <w:rsid w:val="00A91503"/>
    <w:rsid w:val="00A92F75"/>
    <w:rsid w:val="00A943DD"/>
    <w:rsid w:val="00AB61FC"/>
    <w:rsid w:val="00AC4A9C"/>
    <w:rsid w:val="00AE5B75"/>
    <w:rsid w:val="00AF7CFB"/>
    <w:rsid w:val="00AF7E43"/>
    <w:rsid w:val="00B11331"/>
    <w:rsid w:val="00B16A83"/>
    <w:rsid w:val="00B17E20"/>
    <w:rsid w:val="00B2156A"/>
    <w:rsid w:val="00B2540A"/>
    <w:rsid w:val="00B32003"/>
    <w:rsid w:val="00B32B9F"/>
    <w:rsid w:val="00B34C0F"/>
    <w:rsid w:val="00B40F96"/>
    <w:rsid w:val="00B44667"/>
    <w:rsid w:val="00B47700"/>
    <w:rsid w:val="00B47A6E"/>
    <w:rsid w:val="00B50327"/>
    <w:rsid w:val="00B5337E"/>
    <w:rsid w:val="00B60949"/>
    <w:rsid w:val="00B63F01"/>
    <w:rsid w:val="00B73661"/>
    <w:rsid w:val="00B8039E"/>
    <w:rsid w:val="00B90AB8"/>
    <w:rsid w:val="00B959F4"/>
    <w:rsid w:val="00B97237"/>
    <w:rsid w:val="00BA19AD"/>
    <w:rsid w:val="00BA6E05"/>
    <w:rsid w:val="00BB2B31"/>
    <w:rsid w:val="00BB33D3"/>
    <w:rsid w:val="00BB41DD"/>
    <w:rsid w:val="00BC04CB"/>
    <w:rsid w:val="00BC05B1"/>
    <w:rsid w:val="00BC06F1"/>
    <w:rsid w:val="00BC3A67"/>
    <w:rsid w:val="00BC491A"/>
    <w:rsid w:val="00BC78A4"/>
    <w:rsid w:val="00BC7B10"/>
    <w:rsid w:val="00BD422D"/>
    <w:rsid w:val="00BD42B5"/>
    <w:rsid w:val="00BE3E45"/>
    <w:rsid w:val="00BE6816"/>
    <w:rsid w:val="00C0246C"/>
    <w:rsid w:val="00C05507"/>
    <w:rsid w:val="00C1436C"/>
    <w:rsid w:val="00C15304"/>
    <w:rsid w:val="00C24CAF"/>
    <w:rsid w:val="00C25C46"/>
    <w:rsid w:val="00C30CA9"/>
    <w:rsid w:val="00C354B1"/>
    <w:rsid w:val="00C36279"/>
    <w:rsid w:val="00C40E9B"/>
    <w:rsid w:val="00C426B4"/>
    <w:rsid w:val="00C44502"/>
    <w:rsid w:val="00C45935"/>
    <w:rsid w:val="00C47D70"/>
    <w:rsid w:val="00C548EB"/>
    <w:rsid w:val="00C62339"/>
    <w:rsid w:val="00C7551E"/>
    <w:rsid w:val="00C76004"/>
    <w:rsid w:val="00C83CDC"/>
    <w:rsid w:val="00C84934"/>
    <w:rsid w:val="00C8604B"/>
    <w:rsid w:val="00C9033E"/>
    <w:rsid w:val="00C93C97"/>
    <w:rsid w:val="00CA1F36"/>
    <w:rsid w:val="00CA3865"/>
    <w:rsid w:val="00CB1D4E"/>
    <w:rsid w:val="00CC4987"/>
    <w:rsid w:val="00CC7F2E"/>
    <w:rsid w:val="00CD2826"/>
    <w:rsid w:val="00CD2DC5"/>
    <w:rsid w:val="00CF3BB4"/>
    <w:rsid w:val="00CF6BA3"/>
    <w:rsid w:val="00D0571D"/>
    <w:rsid w:val="00D06BA8"/>
    <w:rsid w:val="00D13472"/>
    <w:rsid w:val="00D21EAD"/>
    <w:rsid w:val="00D245AF"/>
    <w:rsid w:val="00D355B4"/>
    <w:rsid w:val="00D374CD"/>
    <w:rsid w:val="00D408E4"/>
    <w:rsid w:val="00D55454"/>
    <w:rsid w:val="00D6081D"/>
    <w:rsid w:val="00D60863"/>
    <w:rsid w:val="00D64B28"/>
    <w:rsid w:val="00D6619C"/>
    <w:rsid w:val="00D74684"/>
    <w:rsid w:val="00D75524"/>
    <w:rsid w:val="00D76BBE"/>
    <w:rsid w:val="00D7729A"/>
    <w:rsid w:val="00D80F55"/>
    <w:rsid w:val="00D83353"/>
    <w:rsid w:val="00D874DF"/>
    <w:rsid w:val="00D96F7D"/>
    <w:rsid w:val="00DA0F05"/>
    <w:rsid w:val="00DA0FEB"/>
    <w:rsid w:val="00DA2447"/>
    <w:rsid w:val="00DA443B"/>
    <w:rsid w:val="00DC613C"/>
    <w:rsid w:val="00DD4949"/>
    <w:rsid w:val="00DD5F35"/>
    <w:rsid w:val="00DE12DE"/>
    <w:rsid w:val="00DE2611"/>
    <w:rsid w:val="00DF2C4A"/>
    <w:rsid w:val="00DF4687"/>
    <w:rsid w:val="00E11226"/>
    <w:rsid w:val="00E139CC"/>
    <w:rsid w:val="00E163C3"/>
    <w:rsid w:val="00E2235C"/>
    <w:rsid w:val="00E31C6A"/>
    <w:rsid w:val="00E37DF3"/>
    <w:rsid w:val="00E405A1"/>
    <w:rsid w:val="00E41AE8"/>
    <w:rsid w:val="00E61456"/>
    <w:rsid w:val="00E718FA"/>
    <w:rsid w:val="00E72D14"/>
    <w:rsid w:val="00E9282F"/>
    <w:rsid w:val="00E95BB0"/>
    <w:rsid w:val="00EA3517"/>
    <w:rsid w:val="00EB2DA0"/>
    <w:rsid w:val="00EB698A"/>
    <w:rsid w:val="00EC0EB0"/>
    <w:rsid w:val="00EC4A41"/>
    <w:rsid w:val="00ED0970"/>
    <w:rsid w:val="00ED307C"/>
    <w:rsid w:val="00ED487D"/>
    <w:rsid w:val="00EE023A"/>
    <w:rsid w:val="00EE208E"/>
    <w:rsid w:val="00EE33AA"/>
    <w:rsid w:val="00EE6002"/>
    <w:rsid w:val="00EE6C68"/>
    <w:rsid w:val="00EF248F"/>
    <w:rsid w:val="00EF514A"/>
    <w:rsid w:val="00EF5576"/>
    <w:rsid w:val="00F02845"/>
    <w:rsid w:val="00F048EF"/>
    <w:rsid w:val="00F04E54"/>
    <w:rsid w:val="00F078D7"/>
    <w:rsid w:val="00F1249B"/>
    <w:rsid w:val="00F14821"/>
    <w:rsid w:val="00F163E5"/>
    <w:rsid w:val="00F21957"/>
    <w:rsid w:val="00F350D2"/>
    <w:rsid w:val="00F358FB"/>
    <w:rsid w:val="00F434D2"/>
    <w:rsid w:val="00F45920"/>
    <w:rsid w:val="00F47B15"/>
    <w:rsid w:val="00F551BC"/>
    <w:rsid w:val="00F7117D"/>
    <w:rsid w:val="00F71EC3"/>
    <w:rsid w:val="00F7213F"/>
    <w:rsid w:val="00F749CF"/>
    <w:rsid w:val="00F74AEC"/>
    <w:rsid w:val="00F7769B"/>
    <w:rsid w:val="00F80533"/>
    <w:rsid w:val="00F82980"/>
    <w:rsid w:val="00F84A21"/>
    <w:rsid w:val="00F87CC2"/>
    <w:rsid w:val="00F920A8"/>
    <w:rsid w:val="00F92DFB"/>
    <w:rsid w:val="00FA423D"/>
    <w:rsid w:val="00FB0B7E"/>
    <w:rsid w:val="00FB3C86"/>
    <w:rsid w:val="00FB41E2"/>
    <w:rsid w:val="00FC3B72"/>
    <w:rsid w:val="00FE5020"/>
    <w:rsid w:val="00FE70C3"/>
    <w:rsid w:val="00FE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8F16A151-E624-4EC1-8E13-EBA2D49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CAB17-C758-4709-BD18-0BC5D53C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Aniruddh Parmar</cp:lastModifiedBy>
  <cp:revision>2</cp:revision>
  <cp:lastPrinted>2024-12-29T13:05:00Z</cp:lastPrinted>
  <dcterms:created xsi:type="dcterms:W3CDTF">2025-11-17T17:18:00Z</dcterms:created>
  <dcterms:modified xsi:type="dcterms:W3CDTF">2025-11-17T17:18:00Z</dcterms:modified>
</cp:coreProperties>
</file>